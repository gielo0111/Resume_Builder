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0BDFE3A3" w14:textId="77777777" w:rsidR="0055432A" w:rsidRDefault="0055432A">
      <w:pPr>
        <w:contextualSpacing/>
        <w:jc w:val="center"/>
        <w:rPr>
          <w:rFonts w:ascii="Calibri" w:hAnsi="Calibri" w:cs="Calibri"/>
          <w:sz w:val="22"/>
          <w:szCs w:val="22"/>
          <w:u w:val="single"/>
        </w:rPr>
      </w:pPr>
    </w:p>
    <w:p w14:paraId="272CAD7F" w14:textId="77777777" w:rsidR="0055432A" w:rsidRDefault="0055432A">
      <w:pPr>
        <w:contextualSpacing/>
        <w:rPr>
          <w:rFonts w:ascii="Calibri" w:hAnsi="Calibri" w:cs="Calibri"/>
          <w:b/>
          <w:sz w:val="22"/>
          <w:szCs w:val="22"/>
          <w:u w:val="single"/>
        </w:rPr>
      </w:pPr>
    </w:p>
    <w:p w14:paraId="7808AD56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Personal Profile</w:t>
      </w:r>
    </w:p>
    <w:p w14:paraId="7FEEB207" w14:textId="77777777" w:rsidR="0055432A" w:rsidRDefault="0055432A">
      <w:pPr>
        <w:contextualSpacing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0330A511" w14:textId="77777777" w:rsidR="0055432A" w:rsidRDefault="00000000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  <w:r>
        <w:rPr>
          <w:rFonts w:ascii="Calibri" w:hAnsi="Calibri" w:cs="Calibri"/>
          <w:color w:val="000000"/>
          <w:sz w:val="22"/>
          <w:szCs w:val="22"/>
          <w:lang w:val="en-AU"/>
        </w:rPr>
        <w:t>Highly motivated Full Stack Software Engineer and Software tester with 6 years of working experience in the Philippines. Skilled in various frameworks and known for writing clean and efficient code. Eager to leverage my technical skills, creativity, and passion for problem-solving to provide top-notch solutions that align with client needs and drive company growth. I want to grow further in my developer career, but I am open to exploring other areas where my skills would be needed.</w:t>
      </w:r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77777777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NestJS, ExpressJS,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77777777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Jenkins, Swagger, Postman, API (REST, GraphQL)</w:t>
      </w:r>
    </w:p>
    <w:p w14:paraId="7E60ADCD" w14:textId="77777777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CosmosDB</w:t>
      </w:r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Github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WebDriverIO, JMeter, NewRelic,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  <w:t>CoverMe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TobyGieloPeds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4A1B2B7A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0F5FC223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7A771E2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DC8DBA5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3D9F1C0A" w14:textId="77777777" w:rsidR="0055432A" w:rsidRDefault="0000000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1C036FF8" w14:textId="77777777" w:rsidR="0055432A" w:rsidRDefault="0000000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4AEB49BF" w14:textId="77777777" w:rsidR="0055432A" w:rsidRDefault="0000000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lastRenderedPageBreak/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>Create manual test cases and input/output values based from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>Tools used: VMWare, Ollydbg, Hiew, installrite, VSAPI, DCT, Systracer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Rogomi,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73AEE1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3ACC1077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lastRenderedPageBreak/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1A07C99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44D8CB7B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28957043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08008738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SpeechPower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5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3463F7F9" w14:textId="77777777" w:rsidR="00316DF9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6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50FF8F44" w14:textId="3ACD7BE1" w:rsidR="002B3392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17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06CBB47F" w14:textId="77777777" w:rsidR="00316DF9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Joemer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18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19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0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1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2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3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4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5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6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27"/>
      <w:headerReference w:type="first" r:id="rId28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5859A" w14:textId="77777777" w:rsidR="00145D89" w:rsidRDefault="00145D89">
      <w:r>
        <w:separator/>
      </w:r>
    </w:p>
  </w:endnote>
  <w:endnote w:type="continuationSeparator" w:id="0">
    <w:p w14:paraId="67560F0F" w14:textId="77777777" w:rsidR="00145D89" w:rsidRDefault="00145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9869A" w14:textId="77777777" w:rsidR="00145D89" w:rsidRDefault="00145D89">
      <w:r>
        <w:separator/>
      </w:r>
    </w:p>
  </w:footnote>
  <w:footnote w:type="continuationSeparator" w:id="0">
    <w:p w14:paraId="4A3C49ED" w14:textId="77777777" w:rsidR="00145D89" w:rsidRDefault="00145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C5BC9"/>
    <w:rsid w:val="00145D89"/>
    <w:rsid w:val="00156473"/>
    <w:rsid w:val="001E55FE"/>
    <w:rsid w:val="001F6518"/>
    <w:rsid w:val="0022107C"/>
    <w:rsid w:val="0024093C"/>
    <w:rsid w:val="00257BFB"/>
    <w:rsid w:val="0026734E"/>
    <w:rsid w:val="002940D4"/>
    <w:rsid w:val="002B3392"/>
    <w:rsid w:val="002F510F"/>
    <w:rsid w:val="00316DF9"/>
    <w:rsid w:val="003344E8"/>
    <w:rsid w:val="003A1415"/>
    <w:rsid w:val="003C7C56"/>
    <w:rsid w:val="00455B9D"/>
    <w:rsid w:val="00474669"/>
    <w:rsid w:val="00486907"/>
    <w:rsid w:val="00491FD4"/>
    <w:rsid w:val="004B7420"/>
    <w:rsid w:val="0055432A"/>
    <w:rsid w:val="00566EA6"/>
    <w:rsid w:val="005D0155"/>
    <w:rsid w:val="005D1815"/>
    <w:rsid w:val="006416A7"/>
    <w:rsid w:val="007679E3"/>
    <w:rsid w:val="0078213F"/>
    <w:rsid w:val="007A1D22"/>
    <w:rsid w:val="00815A61"/>
    <w:rsid w:val="00831B00"/>
    <w:rsid w:val="00842457"/>
    <w:rsid w:val="0085612E"/>
    <w:rsid w:val="008A2577"/>
    <w:rsid w:val="008C1B70"/>
    <w:rsid w:val="009531E4"/>
    <w:rsid w:val="009A0A0B"/>
    <w:rsid w:val="009C565D"/>
    <w:rsid w:val="009D0F72"/>
    <w:rsid w:val="00A7765F"/>
    <w:rsid w:val="00AF27F6"/>
    <w:rsid w:val="00B219A7"/>
    <w:rsid w:val="00B65C13"/>
    <w:rsid w:val="00B703A9"/>
    <w:rsid w:val="00BB1340"/>
    <w:rsid w:val="00BC2BC8"/>
    <w:rsid w:val="00BE2E03"/>
    <w:rsid w:val="00C5109B"/>
    <w:rsid w:val="00CC1C1C"/>
    <w:rsid w:val="00CC36D3"/>
    <w:rsid w:val="00D7284F"/>
    <w:rsid w:val="00DA43A6"/>
    <w:rsid w:val="00DC14B8"/>
    <w:rsid w:val="00DC357D"/>
    <w:rsid w:val="00DD3C1B"/>
    <w:rsid w:val="00DF314A"/>
    <w:rsid w:val="00E11C66"/>
    <w:rsid w:val="00E12C78"/>
    <w:rsid w:val="00EB53B7"/>
    <w:rsid w:val="00F15A44"/>
    <w:rsid w:val="00F60A68"/>
    <w:rsid w:val="00FD1BAB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www.coverme.com/travel-insurance/get-a-quote" TargetMode="External"/><Relationship Id="rId18" Type="http://schemas.openxmlformats.org/officeDocument/2006/relationships/hyperlink" Target="mailto:joemer.dizon@gmail.com" TargetMode="External"/><Relationship Id="rId26" Type="http://schemas.openxmlformats.org/officeDocument/2006/relationships/hyperlink" Target="mailto:morales.michellea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jayveegasuncion/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hyperlink" Target="https://www.linkedin.com/in/decena/" TargetMode="External"/><Relationship Id="rId25" Type="http://schemas.openxmlformats.org/officeDocument/2006/relationships/hyperlink" Target="https://www.linkedin.com/in/jahziel-cari%C3%B1o-45866110a/" TargetMode="External"/><Relationship Id="rId2" Type="http://schemas.openxmlformats.org/officeDocument/2006/relationships/styles" Target="styles.xml"/><Relationship Id="rId16" Type="http://schemas.openxmlformats.org/officeDocument/2006/relationships/hyperlink" Target="mailto:tmcdecena@gmail.com" TargetMode="External"/><Relationship Id="rId20" Type="http://schemas.openxmlformats.org/officeDocument/2006/relationships/hyperlink" Target="mailto:jayveegasuncion@gmail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24" Type="http://schemas.openxmlformats.org/officeDocument/2006/relationships/hyperlink" Target="mailto:jahzielcarino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scott-boettger-95400917/" TargetMode="External"/><Relationship Id="rId23" Type="http://schemas.openxmlformats.org/officeDocument/2006/relationships/hyperlink" Target="https://www.linkedin.com/in/dmanalili29/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gielofernandez-sql-project.streamlit.app/" TargetMode="External"/><Relationship Id="rId19" Type="http://schemas.openxmlformats.org/officeDocument/2006/relationships/hyperlink" Target="https://www.linkedin.com/in/joemer-dizon-29730a16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mailto:sdboettger@gmail.com" TargetMode="External"/><Relationship Id="rId22" Type="http://schemas.openxmlformats.org/officeDocument/2006/relationships/hyperlink" Target="mailto:manalilidaniel9@gmail.com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7792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8</cp:revision>
  <cp:lastPrinted>2013-07-17T22:30:00Z</cp:lastPrinted>
  <dcterms:created xsi:type="dcterms:W3CDTF">2025-03-04T06:56:00Z</dcterms:created>
  <dcterms:modified xsi:type="dcterms:W3CDTF">2025-03-10T00:48:00Z</dcterms:modified>
</cp:coreProperties>
</file>