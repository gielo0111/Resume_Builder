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47EF5BF9" w:rsidR="0055432A" w:rsidRDefault="007675B8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31 Martin Crescent, Northcote, Auckland 0627, NZ</w:t>
      </w:r>
    </w:p>
    <w:p w14:paraId="5AEAA88F" w14:textId="73A8D321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>:(+64) 22 153 5568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4D1E85ED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  <w:r w:rsidR="00123536">
        <w:br/>
      </w:r>
      <w:r w:rsidR="00123536">
        <w:rPr>
          <w:rFonts w:ascii="Calibri" w:hAnsi="Calibri" w:cs="Calibri"/>
          <w:b/>
          <w:sz w:val="22"/>
          <w:szCs w:val="22"/>
        </w:rPr>
        <w:t>Visa Status</w:t>
      </w:r>
      <w:r w:rsidR="00123536">
        <w:rPr>
          <w:rFonts w:ascii="Calibri" w:hAnsi="Calibri" w:cs="Calibri"/>
          <w:b/>
          <w:sz w:val="22"/>
          <w:szCs w:val="22"/>
        </w:rPr>
        <w:t>:</w:t>
      </w:r>
      <w:r w:rsidR="00123536">
        <w:rPr>
          <w:rFonts w:ascii="Calibri" w:hAnsi="Calibri" w:cs="Calibri"/>
          <w:b/>
          <w:sz w:val="22"/>
          <w:szCs w:val="22"/>
        </w:rPr>
        <w:t xml:space="preserve"> New Zealand Post Study Work Visa (Full Work Rights Until 2029)</w:t>
      </w:r>
      <w:r w:rsidR="00123536" w:rsidRP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5B25130A" w14:textId="4D2C1FB9" w:rsidR="0001293A" w:rsidRDefault="0001293A" w:rsidP="0001293A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Professional Summary</w:t>
      </w:r>
    </w:p>
    <w:p w14:paraId="38583E26" w14:textId="77777777" w:rsidR="0001293A" w:rsidRDefault="0001293A" w:rsidP="0001293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354D50DC" w14:textId="540B1ECB" w:rsidR="0001293A" w:rsidRPr="0001293A" w:rsidRDefault="0001293A" w:rsidP="00AC4F5C">
      <w:pPr>
        <w:widowControl w:val="0"/>
        <w:autoSpaceDE w:val="0"/>
        <w:spacing w:line="276" w:lineRule="auto"/>
        <w:ind w:firstLine="720"/>
        <w:rPr>
          <w:rFonts w:ascii="Calibri" w:hAnsi="Calibri" w:cs="Calibri"/>
          <w:sz w:val="22"/>
          <w:szCs w:val="22"/>
        </w:rPr>
      </w:pPr>
      <w:r w:rsidRPr="0001293A">
        <w:rPr>
          <w:rFonts w:ascii="Calibri" w:hAnsi="Calibri" w:cs="Calibri"/>
          <w:sz w:val="22"/>
          <w:szCs w:val="22"/>
        </w:rPr>
        <w:t>Full Stack Software Engineer with over 6 years of experience across enterprise-level financial services (Manulife) and AI-driven startups. Recently completed a Master of Applied Management in NZ, combining advanced technical skills in TypeScript, Node.js, and Python with a strategic business mindset</w:t>
      </w:r>
      <w:r w:rsidRPr="0001293A">
        <w:rPr>
          <w:rFonts w:ascii="Calibri" w:hAnsi="Calibri" w:cs="Calibri"/>
          <w:sz w:val="22"/>
          <w:szCs w:val="22"/>
        </w:rPr>
        <w:t>.</w:t>
      </w:r>
      <w:r w:rsidRPr="0001293A">
        <w:rPr>
          <w:rFonts w:ascii="Calibri" w:hAnsi="Calibri" w:cs="Calibri"/>
          <w:b/>
          <w:bCs/>
          <w:sz w:val="22"/>
          <w:szCs w:val="22"/>
        </w:rPr>
        <w:t xml:space="preserve"> Currently on a 3-year Post-Study Work Visa and available for immediate start.</w:t>
      </w:r>
      <w:r>
        <w:rPr>
          <w:rFonts w:ascii="Calibri" w:hAnsi="Calibri" w:cs="Calibri"/>
          <w:sz w:val="22"/>
          <w:szCs w:val="22"/>
        </w:rPr>
        <w:br/>
      </w:r>
    </w:p>
    <w:p w14:paraId="78778C0A" w14:textId="77777777" w:rsidR="0001293A" w:rsidRDefault="0001293A" w:rsidP="0001293A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1D4466ED" w14:textId="77777777" w:rsidR="0001293A" w:rsidRDefault="0001293A" w:rsidP="0001293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4BC24FAD" w14:textId="7D86F73D" w:rsidR="0001293A" w:rsidRPr="0001293A" w:rsidRDefault="0001293A" w:rsidP="0001293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 Redux, </w:t>
      </w:r>
      <w:proofErr w:type="spellStart"/>
      <w:r>
        <w:rPr>
          <w:rFonts w:ascii="Calibri" w:hAnsi="Calibri" w:cs="Calibri"/>
          <w:sz w:val="22"/>
          <w:szCs w:val="22"/>
        </w:rPr>
        <w:t>NextJS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>, AngularJS), Java, C/C++, Python, VBA/VBS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495F6C7" w14:textId="4D118DB6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  <w:r w:rsidR="00A91D0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91D02">
        <w:rPr>
          <w:rFonts w:ascii="Calibri" w:hAnsi="Calibri" w:cs="Calibri"/>
          <w:sz w:val="22"/>
          <w:szCs w:val="22"/>
        </w:rPr>
        <w:t>Replit</w:t>
      </w:r>
      <w:proofErr w:type="spellEnd"/>
      <w:r w:rsidR="00A91D02">
        <w:rPr>
          <w:rFonts w:ascii="Calibri" w:hAnsi="Calibri" w:cs="Calibri"/>
          <w:sz w:val="22"/>
          <w:szCs w:val="22"/>
        </w:rPr>
        <w:t>, Lovable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D27A54">
        <w:rPr>
          <w:rFonts w:ascii="Calibri" w:hAnsi="Calibri" w:cs="Calibri"/>
          <w:sz w:val="22"/>
          <w:szCs w:val="22"/>
        </w:rPr>
        <w:t>PowerBI</w:t>
      </w:r>
      <w:proofErr w:type="spellEnd"/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3D184521" w14:textId="42B5D4D7" w:rsidR="00C40A05" w:rsidRDefault="00C40A05">
      <w:pPr>
        <w:widowControl w:val="0"/>
        <w:autoSpaceDE w:val="0"/>
        <w:spacing w:line="276" w:lineRule="auto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RippleForecast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Tides (Internship Project) </w:t>
      </w:r>
      <w:hyperlink r:id="rId9" w:history="1">
        <w:r w:rsidR="007F1167" w:rsidRPr="000E5D94">
          <w:rPr>
            <w:rStyle w:val="Hyperlink"/>
            <w:rFonts w:ascii="Calibri" w:hAnsi="Calibri" w:cs="Calibri"/>
            <w:bCs/>
            <w:iCs/>
            <w:sz w:val="22"/>
            <w:szCs w:val="22"/>
          </w:rPr>
          <w:t>https://rippleforecast.com/tide</w:t>
        </w:r>
      </w:hyperlink>
    </w:p>
    <w:p w14:paraId="0EF491A7" w14:textId="607ECE77" w:rsidR="0055432A" w:rsidRPr="00C40A05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10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2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Master’s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4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027EC99B" w14:textId="34613CD3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Orcas Consulting Ltd., Raglan, New Zealand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November 2025 – </w:t>
      </w:r>
      <w:r w:rsidR="006B7923">
        <w:rPr>
          <w:rFonts w:ascii="Calibri" w:hAnsi="Calibri" w:cs="Calibri"/>
          <w:b/>
          <w:bCs/>
          <w:sz w:val="22"/>
          <w:szCs w:val="22"/>
        </w:rPr>
        <w:t>February 2026</w:t>
      </w:r>
    </w:p>
    <w:p w14:paraId="5508F867" w14:textId="1D875675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42E70FE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4B1AE7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4EF0D4" w14:textId="15D39AB0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Developed Python-based web scraping pipelines to automate the extraction of structured data from third-party sources, reducing manual data collection effort and enabling scalable data ingestion.</w:t>
      </w:r>
    </w:p>
    <w:p w14:paraId="08B41123" w14:textId="4DF13052" w:rsidR="00E7266A" w:rsidRDefault="00E7266A" w:rsidP="00D20BCB">
      <w:pPr>
        <w:pStyle w:val="ListParagraph"/>
        <w:numPr>
          <w:ilvl w:val="0"/>
          <w:numId w:val="4"/>
        </w:numPr>
      </w:pPr>
      <w:r w:rsidRPr="00E7266A">
        <w:t>Integrated the Overpass API to retrieve and process geospatial coordinates, supporting location-based analysis and improving data accuracy for internal tools.</w:t>
      </w:r>
    </w:p>
    <w:p w14:paraId="684BA3A7" w14:textId="77777777" w:rsidR="005E5B9A" w:rsidRDefault="00E7266A" w:rsidP="00D20BCB">
      <w:pPr>
        <w:pStyle w:val="ListParagraph"/>
        <w:numPr>
          <w:ilvl w:val="0"/>
          <w:numId w:val="4"/>
        </w:numPr>
      </w:pPr>
      <w:r w:rsidRPr="00E7266A">
        <w:t xml:space="preserve">Contributed to the development of the company’s new website using modern web technologies, enhancing usability and </w:t>
      </w:r>
      <w:proofErr w:type="gramStart"/>
      <w:r w:rsidRPr="00E7266A">
        <w:t>aligning with</w:t>
      </w:r>
      <w:proofErr w:type="gramEnd"/>
      <w:r w:rsidRPr="00E7266A">
        <w:t xml:space="preserve"> business requirements.</w:t>
      </w:r>
    </w:p>
    <w:p w14:paraId="53AF5074" w14:textId="5BC7D430" w:rsidR="0097715D" w:rsidRDefault="0097715D" w:rsidP="00D20BCB">
      <w:pPr>
        <w:pStyle w:val="ListParagraph"/>
        <w:numPr>
          <w:ilvl w:val="0"/>
          <w:numId w:val="4"/>
        </w:numPr>
      </w:pPr>
      <w:r w:rsidRPr="0097715D">
        <w:t>Researched and evaluated geospatial data compression techniques (</w:t>
      </w:r>
      <w:proofErr w:type="spellStart"/>
      <w:r w:rsidRPr="0097715D">
        <w:t>GeoJSON</w:t>
      </w:r>
      <w:proofErr w:type="spellEnd"/>
      <w:r w:rsidRPr="0097715D">
        <w:t xml:space="preserve"> vs Zarr) to optimize storage and performance when handling large, complex datasets.</w:t>
      </w:r>
    </w:p>
    <w:p w14:paraId="6B14BF47" w14:textId="390C306E" w:rsidR="004D745C" w:rsidRPr="004D745C" w:rsidRDefault="005E5B9A" w:rsidP="004D745C">
      <w:pPr>
        <w:pStyle w:val="ListParagraph"/>
        <w:numPr>
          <w:ilvl w:val="0"/>
          <w:numId w:val="4"/>
        </w:numPr>
      </w:pPr>
      <w:r w:rsidRPr="005E5B9A">
        <w:t xml:space="preserve">Utilized </w:t>
      </w:r>
      <w:proofErr w:type="spellStart"/>
      <w:r w:rsidRPr="005E5B9A">
        <w:t>Replit</w:t>
      </w:r>
      <w:proofErr w:type="spellEnd"/>
      <w:r w:rsidRPr="005E5B9A">
        <w:t xml:space="preserve"> for rapid prototyping, testing, and collaborative development.</w:t>
      </w:r>
    </w:p>
    <w:p w14:paraId="260A6A31" w14:textId="180DCD20" w:rsidR="004D745C" w:rsidRDefault="004D745C" w:rsidP="004D745C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lastRenderedPageBreak/>
        <w:t>Key achievement: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E5153">
        <w:rPr>
          <w:rFonts w:ascii="Calibri" w:hAnsi="Calibri" w:cs="Calibri"/>
          <w:sz w:val="22"/>
          <w:szCs w:val="22"/>
        </w:rPr>
        <w:t>RippleForecast</w:t>
      </w:r>
      <w:proofErr w:type="spellEnd"/>
      <w:r w:rsidR="00FE5153">
        <w:rPr>
          <w:rFonts w:ascii="Calibri" w:hAnsi="Calibri" w:cs="Calibri"/>
          <w:sz w:val="22"/>
          <w:szCs w:val="22"/>
        </w:rPr>
        <w:t xml:space="preserve"> Tides </w:t>
      </w:r>
      <w:r w:rsidR="00616DBD">
        <w:rPr>
          <w:rFonts w:ascii="Calibri" w:hAnsi="Calibri" w:cs="Calibri"/>
          <w:sz w:val="22"/>
          <w:szCs w:val="22"/>
        </w:rPr>
        <w:t xml:space="preserve">Page </w:t>
      </w:r>
      <w:hyperlink r:id="rId15" w:history="1">
        <w:r w:rsidR="007F1167" w:rsidRPr="000E5D94">
          <w:rPr>
            <w:rStyle w:val="Hyperlink"/>
            <w:rFonts w:ascii="Calibri" w:hAnsi="Calibri" w:cs="Calibri"/>
            <w:sz w:val="22"/>
            <w:szCs w:val="22"/>
          </w:rPr>
          <w:t>https://rippleforecast.com/tide</w:t>
        </w:r>
      </w:hyperlink>
      <w:r>
        <w:rPr>
          <w:rFonts w:ascii="Calibri" w:hAnsi="Calibri" w:cs="Calibri"/>
          <w:sz w:val="22"/>
          <w:szCs w:val="22"/>
        </w:rPr>
        <w:t xml:space="preserve"> - </w:t>
      </w:r>
      <w:r w:rsidR="004B727E">
        <w:rPr>
          <w:rFonts w:ascii="Calibri" w:hAnsi="Calibri" w:cs="Calibri"/>
          <w:sz w:val="22"/>
          <w:szCs w:val="22"/>
        </w:rPr>
        <w:t>April 30</w:t>
      </w:r>
      <w:r>
        <w:rPr>
          <w:rFonts w:ascii="Calibri" w:hAnsi="Calibri" w:cs="Calibri"/>
          <w:sz w:val="22"/>
          <w:szCs w:val="22"/>
        </w:rPr>
        <w:t>, 202</w:t>
      </w:r>
      <w:r w:rsidR="004B727E">
        <w:rPr>
          <w:rFonts w:ascii="Calibri" w:hAnsi="Calibri" w:cs="Calibri"/>
          <w:sz w:val="22"/>
          <w:szCs w:val="22"/>
        </w:rPr>
        <w:t>6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91195DB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Cromwell, New Zealand</w:t>
      </w:r>
      <w:r>
        <w:rPr>
          <w:rFonts w:ascii="Calibri" w:hAnsi="Calibri" w:cs="Calibri"/>
          <w:b/>
          <w:bCs/>
          <w:sz w:val="22"/>
          <w:szCs w:val="22"/>
        </w:rPr>
        <w:tab/>
        <w:t>December 2024 – March 2025</w:t>
      </w:r>
    </w:p>
    <w:p w14:paraId="32AEF3BC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7CC952D4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527B7F8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9FC2199" w14:textId="7F6F684B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Analyzed existing system architecture (frontend and backend) to identify performance and scalability improvement opportunities, delivering actionable recommendations to the development team.</w:t>
      </w:r>
    </w:p>
    <w:p w14:paraId="663C0B54" w14:textId="77777777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 xml:space="preserve">Designed and built a proof-of-concept for AI-powered search using hybrid (keyword + vector) retrieval with </w:t>
      </w:r>
      <w:proofErr w:type="spellStart"/>
      <w:r w:rsidRPr="002F556A">
        <w:t>Meilisearch</w:t>
      </w:r>
      <w:proofErr w:type="spellEnd"/>
      <w:r w:rsidRPr="002F556A">
        <w:t>, demonstrating enhanced relevance and semantic search capabilities.</w:t>
      </w:r>
    </w:p>
    <w:p w14:paraId="634A5B29" w14:textId="0003A14E" w:rsidR="002F556A" w:rsidRDefault="002F556A" w:rsidP="00D20BCB">
      <w:pPr>
        <w:pStyle w:val="ListParagraph"/>
        <w:numPr>
          <w:ilvl w:val="0"/>
          <w:numId w:val="4"/>
        </w:numPr>
      </w:pPr>
      <w:r w:rsidRPr="002F556A">
        <w:t>Implemented vector search workflows to explore embedding-based retrieval, improving the system’s ability to handle natural language queries.</w:t>
      </w:r>
    </w:p>
    <w:p w14:paraId="624DB347" w14:textId="60FF1F2F" w:rsidR="002F556A" w:rsidRPr="0057671F" w:rsidRDefault="002F556A" w:rsidP="00D20BCB">
      <w:pPr>
        <w:pStyle w:val="ListParagraph"/>
        <w:numPr>
          <w:ilvl w:val="0"/>
          <w:numId w:val="4"/>
        </w:numPr>
      </w:pPr>
      <w:r w:rsidRPr="002F556A">
        <w:t>Containerized applications using Docker to ensure consistent development and deployment environments across projects.</w:t>
      </w:r>
    </w:p>
    <w:p w14:paraId="323A13AD" w14:textId="77777777" w:rsidR="00D20BCB" w:rsidRPr="00D20BCB" w:rsidRDefault="00D20BCB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1D2A4B2F" w14:textId="1AFF4B7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Designed, developed, and maintained full-stack applications, delivering new features across APIs, UIs, and backend services throughout the software development lifecycle.</w:t>
      </w:r>
    </w:p>
    <w:p w14:paraId="3DF5FAB8" w14:textId="21D3B4CC" w:rsidR="008F20BD" w:rsidRDefault="008F20BD" w:rsidP="000D1EA0">
      <w:pPr>
        <w:pStyle w:val="ListParagraph"/>
        <w:numPr>
          <w:ilvl w:val="0"/>
          <w:numId w:val="4"/>
        </w:numPr>
      </w:pPr>
      <w:r w:rsidRPr="008F20BD">
        <w:t>Collaborated with stakeholders to translate business requirements into technical solutions, refining specifications to ensure alignment with system capabilities and user needs.</w:t>
      </w:r>
    </w:p>
    <w:p w14:paraId="052F07DD" w14:textId="23E477F1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Led Agile ceremonies as acting Scrum Master, facilitating sprint planning, stand-ups, reviews, and retrospectives to improve team delivery and communication.</w:t>
      </w:r>
    </w:p>
    <w:p w14:paraId="62E32279" w14:textId="0625BDF9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Identified process inefficiencies and proposed improvements to development workflows, contributing to more streamlined and effective engineering practices.</w:t>
      </w:r>
    </w:p>
    <w:p w14:paraId="1CA496BD" w14:textId="48833018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Built and maintained reporting pipelines for daily accounting reports, ensuring data accuracy by resolving inconsistencies (e.g., force balance, tolerance issues).</w:t>
      </w:r>
    </w:p>
    <w:p w14:paraId="795046F0" w14:textId="2CA9D02B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Diagnosed and resolved frontend and backend issues, improving system stability and reducing production defects.</w:t>
      </w:r>
    </w:p>
    <w:p w14:paraId="6BDF89CA" w14:textId="3F13FF9C" w:rsidR="00506C4B" w:rsidRDefault="00506C4B" w:rsidP="000D1EA0">
      <w:pPr>
        <w:pStyle w:val="ListParagraph"/>
        <w:numPr>
          <w:ilvl w:val="0"/>
          <w:numId w:val="4"/>
        </w:numPr>
      </w:pPr>
      <w:r w:rsidRPr="00506C4B">
        <w:t>Contributed to system architecture and documentation, supporting scalability and maintainability of enterprise applications.</w:t>
      </w:r>
    </w:p>
    <w:p w14:paraId="1DA8CFEE" w14:textId="69DD9E85" w:rsidR="008A1E9F" w:rsidRDefault="008A1E9F" w:rsidP="000D1EA0">
      <w:pPr>
        <w:pStyle w:val="ListParagraph"/>
        <w:numPr>
          <w:ilvl w:val="0"/>
          <w:numId w:val="4"/>
        </w:numPr>
      </w:pPr>
      <w:r w:rsidRPr="008A1E9F">
        <w:t>Applied Agile methodologies to manage tasks, prioritize deliverables, and support iterative development in a cross-functional team environment.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6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290E7DAC" w14:textId="6E7E7E61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t>Designed and executed manual test cases based on system specifications, ensuring software quality and alignment with functional requirements.</w:t>
      </w:r>
    </w:p>
    <w:p w14:paraId="3066D840" w14:textId="7E22C676" w:rsidR="004026C0" w:rsidRDefault="004026C0" w:rsidP="002C13C5">
      <w:pPr>
        <w:pStyle w:val="ListParagraph"/>
        <w:numPr>
          <w:ilvl w:val="0"/>
          <w:numId w:val="4"/>
        </w:numPr>
      </w:pPr>
      <w:r w:rsidRPr="004026C0">
        <w:t>Utilized MATLAB to generate test inputs and expected outputs, improving test coverage and validation accuracy.</w:t>
      </w:r>
    </w:p>
    <w:p w14:paraId="45B2F09D" w14:textId="30867334" w:rsidR="002C13C5" w:rsidRDefault="004026C0">
      <w:pPr>
        <w:pStyle w:val="ListParagraph"/>
        <w:numPr>
          <w:ilvl w:val="0"/>
          <w:numId w:val="4"/>
        </w:numPr>
      </w:pPr>
      <w:r w:rsidRPr="004026C0">
        <w:t>Built and configured testing environments to support reliable and repeatable validation processes.</w:t>
      </w:r>
    </w:p>
    <w:p w14:paraId="61B2BF30" w14:textId="78BE7EAC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Identified, debugged, and documented defects using Eclipse, contributing to faster issue resolution and improved system stability.</w:t>
      </w:r>
    </w:p>
    <w:p w14:paraId="29526F0D" w14:textId="16CD383B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t>Tracked and reported defects, ensuring timely resolution and clear documentation for future reference and regression testing.</w:t>
      </w:r>
    </w:p>
    <w:p w14:paraId="59AC6BA3" w14:textId="1A29838E" w:rsidR="004026C0" w:rsidRDefault="004026C0" w:rsidP="004026C0">
      <w:pPr>
        <w:pStyle w:val="ListParagraph"/>
        <w:numPr>
          <w:ilvl w:val="0"/>
          <w:numId w:val="4"/>
        </w:numPr>
      </w:pPr>
      <w:r w:rsidRPr="004026C0">
        <w:lastRenderedPageBreak/>
        <w:t>Collaborated with cross-functional teams and participated in regular progress reporting, supporting transparency and on-time delivery of project milestones.</w:t>
      </w:r>
    </w:p>
    <w:p w14:paraId="222358C7" w14:textId="44A7309E" w:rsidR="00D92566" w:rsidRDefault="00D92566" w:rsidP="004026C0">
      <w:pPr>
        <w:pStyle w:val="ListParagraph"/>
        <w:numPr>
          <w:ilvl w:val="0"/>
          <w:numId w:val="4"/>
        </w:numPr>
      </w:pPr>
      <w:r w:rsidRPr="00D92566">
        <w:t>Contributed to continuous improvement initiatives and internal knowledge sharing within the team.</w:t>
      </w:r>
    </w:p>
    <w:p w14:paraId="00D2C515" w14:textId="77777777" w:rsidR="00D84102" w:rsidRDefault="00D84102" w:rsidP="00D84102">
      <w:pPr>
        <w:pStyle w:val="ListParagraph"/>
        <w:numPr>
          <w:ilvl w:val="0"/>
          <w:numId w:val="4"/>
        </w:numPr>
      </w:pPr>
      <w:r w:rsidRPr="004026C0">
        <w:t>Communicated with clients and prepared technical documentation in Japanese, supporting international collaboration and requirement clarity.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36AFA28" w14:textId="06D5314B" w:rsidR="00ED42C4" w:rsidRDefault="004B5005">
      <w:pPr>
        <w:pStyle w:val="ListParagraph"/>
        <w:numPr>
          <w:ilvl w:val="0"/>
          <w:numId w:val="3"/>
        </w:numPr>
      </w:pPr>
      <w:r>
        <w:t>C</w:t>
      </w:r>
      <w:r w:rsidR="00ED42C4" w:rsidRPr="00ED42C4">
        <w:t>ompleted intensive training in low-level systems and cybersecurity, focusing on assembly programming and reverse engineering techniques.</w:t>
      </w:r>
    </w:p>
    <w:p w14:paraId="5DAD19BA" w14:textId="54CB189F" w:rsidR="00ED42C4" w:rsidRDefault="00ED42C4">
      <w:pPr>
        <w:pStyle w:val="ListParagraph"/>
        <w:numPr>
          <w:ilvl w:val="0"/>
          <w:numId w:val="3"/>
        </w:numPr>
      </w:pPr>
      <w:r w:rsidRPr="00ED42C4">
        <w:t>Analyzed malware behavior and contributed to pattern/signature creation for threat detection and classification.</w:t>
      </w:r>
    </w:p>
    <w:p w14:paraId="55F0AF81" w14:textId="15F44C7D" w:rsidR="00ED42C4" w:rsidRDefault="00ED42C4">
      <w:pPr>
        <w:pStyle w:val="ListParagraph"/>
        <w:numPr>
          <w:ilvl w:val="0"/>
          <w:numId w:val="3"/>
        </w:numPr>
      </w:pPr>
      <w:r w:rsidRPr="00ED42C4">
        <w:t>Investigated web and email-based threats, including spam and malicious URLs, to understand real-world attack vectors.</w:t>
      </w:r>
    </w:p>
    <w:p w14:paraId="6C13210F" w14:textId="7E545F2F" w:rsidR="00ED42C4" w:rsidRDefault="00ED42C4">
      <w:pPr>
        <w:pStyle w:val="ListParagraph"/>
        <w:numPr>
          <w:ilvl w:val="0"/>
          <w:numId w:val="3"/>
        </w:numPr>
      </w:pPr>
      <w:r w:rsidRPr="00ED42C4">
        <w:t>Utilized tools such as VMware, OllyDbg, and Hiew to safely analyze and debug malicious binaries in controlled environments.</w:t>
      </w:r>
    </w:p>
    <w:p w14:paraId="03EEA016" w14:textId="7BFC0E86" w:rsidR="008D1FE9" w:rsidRDefault="008D1FE9">
      <w:pPr>
        <w:pStyle w:val="ListParagraph"/>
        <w:numPr>
          <w:ilvl w:val="0"/>
          <w:numId w:val="3"/>
        </w:numPr>
      </w:pPr>
      <w:r w:rsidRPr="008D1FE9">
        <w:t>Performed dynamic and static analysis using sandboxing and system tracing tools to observe malware execution and system impact.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04A3F855" w14:textId="3EB40440" w:rsidR="004B29D8" w:rsidRDefault="004B29D8">
      <w:pPr>
        <w:pStyle w:val="ListParagraph"/>
        <w:numPr>
          <w:ilvl w:val="0"/>
          <w:numId w:val="5"/>
        </w:numPr>
      </w:pPr>
      <w:r w:rsidRPr="004B29D8">
        <w:t>Documented mobile application features and workflows to support development and QA processes.</w:t>
      </w:r>
    </w:p>
    <w:p w14:paraId="65E3AE0B" w14:textId="28E863B4" w:rsidR="004B29D8" w:rsidRDefault="004B29D8">
      <w:pPr>
        <w:pStyle w:val="ListParagraph"/>
        <w:numPr>
          <w:ilvl w:val="0"/>
          <w:numId w:val="5"/>
        </w:numPr>
      </w:pPr>
      <w:r w:rsidRPr="004B29D8">
        <w:t>Performed initial quality assurance testing, identifying and reporting defects to improve application stability.</w:t>
      </w:r>
    </w:p>
    <w:p w14:paraId="6D60B721" w14:textId="4DF7A40C" w:rsidR="004B29D8" w:rsidRDefault="004B29D8">
      <w:pPr>
        <w:pStyle w:val="ListParagraph"/>
        <w:numPr>
          <w:ilvl w:val="0"/>
          <w:numId w:val="5"/>
        </w:numPr>
      </w:pPr>
      <w:r w:rsidRPr="004B29D8">
        <w:t>Completed training in Android development using Android Studio and Java, building foundational knowledge in mobile application development.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Datacamp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11B55111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proofErr w:type="gramStart"/>
      <w:r>
        <w:rPr>
          <w:rFonts w:ascii="Calibri" w:hAnsi="Calibri" w:cs="Calibri"/>
          <w:b/>
          <w:iCs/>
          <w:sz w:val="22"/>
          <w:szCs w:val="22"/>
        </w:rPr>
        <w:t>Master</w:t>
      </w:r>
      <w:r w:rsidR="00A93959">
        <w:rPr>
          <w:rFonts w:ascii="Calibri" w:hAnsi="Calibri" w:cs="Calibri"/>
          <w:b/>
          <w:iCs/>
          <w:sz w:val="22"/>
          <w:szCs w:val="22"/>
        </w:rPr>
        <w:t>’</w:t>
      </w:r>
      <w:r>
        <w:rPr>
          <w:rFonts w:ascii="Calibri" w:hAnsi="Calibri" w:cs="Calibri"/>
          <w:b/>
          <w:iCs/>
          <w:sz w:val="22"/>
          <w:szCs w:val="22"/>
        </w:rPr>
        <w:t>s in Applied Management</w:t>
      </w:r>
      <w:proofErr w:type="gramEnd"/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2695DEB" w14:textId="1A4D48D0" w:rsidR="008A2577" w:rsidRPr="003C7C56" w:rsidRDefault="00404BA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Available upon request</w:t>
      </w:r>
    </w:p>
    <w:sectPr w:rsidR="008A2577" w:rsidRPr="003C7C56">
      <w:headerReference w:type="default" r:id="rId17"/>
      <w:headerReference w:type="first" r:id="rId18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4C596" w14:textId="77777777" w:rsidR="00BF205B" w:rsidRDefault="00BF205B">
      <w:r>
        <w:separator/>
      </w:r>
    </w:p>
  </w:endnote>
  <w:endnote w:type="continuationSeparator" w:id="0">
    <w:p w14:paraId="4DCCBFC2" w14:textId="77777777" w:rsidR="00BF205B" w:rsidRDefault="00BF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7005" w14:textId="77777777" w:rsidR="00BF205B" w:rsidRDefault="00BF205B">
      <w:r>
        <w:separator/>
      </w:r>
    </w:p>
  </w:footnote>
  <w:footnote w:type="continuationSeparator" w:id="0">
    <w:p w14:paraId="3452B9B1" w14:textId="77777777" w:rsidR="00BF205B" w:rsidRDefault="00BF2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1293A"/>
    <w:rsid w:val="00080163"/>
    <w:rsid w:val="00081324"/>
    <w:rsid w:val="00082ED5"/>
    <w:rsid w:val="00092823"/>
    <w:rsid w:val="000A3860"/>
    <w:rsid w:val="000A4667"/>
    <w:rsid w:val="000A705C"/>
    <w:rsid w:val="000B3DB8"/>
    <w:rsid w:val="000C5BC9"/>
    <w:rsid w:val="000D1EA0"/>
    <w:rsid w:val="00123536"/>
    <w:rsid w:val="00125DF5"/>
    <w:rsid w:val="00135389"/>
    <w:rsid w:val="00145D89"/>
    <w:rsid w:val="00156473"/>
    <w:rsid w:val="00157D90"/>
    <w:rsid w:val="001853DB"/>
    <w:rsid w:val="00190D14"/>
    <w:rsid w:val="001A080F"/>
    <w:rsid w:val="001A4474"/>
    <w:rsid w:val="001C53D6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C13C5"/>
    <w:rsid w:val="002E4172"/>
    <w:rsid w:val="002F510F"/>
    <w:rsid w:val="002F556A"/>
    <w:rsid w:val="0031287D"/>
    <w:rsid w:val="00316DF9"/>
    <w:rsid w:val="003344E8"/>
    <w:rsid w:val="003417BD"/>
    <w:rsid w:val="0034431B"/>
    <w:rsid w:val="00355228"/>
    <w:rsid w:val="00383CA5"/>
    <w:rsid w:val="003A1415"/>
    <w:rsid w:val="003B0E8D"/>
    <w:rsid w:val="003C7C56"/>
    <w:rsid w:val="003F6640"/>
    <w:rsid w:val="004026C0"/>
    <w:rsid w:val="00404BAF"/>
    <w:rsid w:val="00455B9D"/>
    <w:rsid w:val="00474669"/>
    <w:rsid w:val="0048127F"/>
    <w:rsid w:val="00486907"/>
    <w:rsid w:val="00491FD4"/>
    <w:rsid w:val="004B29D8"/>
    <w:rsid w:val="004B5005"/>
    <w:rsid w:val="004B727E"/>
    <w:rsid w:val="004B7420"/>
    <w:rsid w:val="004C3EE8"/>
    <w:rsid w:val="004D745C"/>
    <w:rsid w:val="00506C4B"/>
    <w:rsid w:val="0055432A"/>
    <w:rsid w:val="00564513"/>
    <w:rsid w:val="00566EA6"/>
    <w:rsid w:val="0057671F"/>
    <w:rsid w:val="00592F0C"/>
    <w:rsid w:val="005C25DD"/>
    <w:rsid w:val="005D0155"/>
    <w:rsid w:val="005D1815"/>
    <w:rsid w:val="005E5B9A"/>
    <w:rsid w:val="005E7A2D"/>
    <w:rsid w:val="005F454E"/>
    <w:rsid w:val="00616DBD"/>
    <w:rsid w:val="006232D3"/>
    <w:rsid w:val="006416A7"/>
    <w:rsid w:val="006466AC"/>
    <w:rsid w:val="006A460A"/>
    <w:rsid w:val="006A6EA1"/>
    <w:rsid w:val="006B7923"/>
    <w:rsid w:val="0070099B"/>
    <w:rsid w:val="0072114A"/>
    <w:rsid w:val="00726162"/>
    <w:rsid w:val="007675B8"/>
    <w:rsid w:val="007679E3"/>
    <w:rsid w:val="0078213F"/>
    <w:rsid w:val="007935EF"/>
    <w:rsid w:val="007A1D22"/>
    <w:rsid w:val="007D4619"/>
    <w:rsid w:val="007E5E90"/>
    <w:rsid w:val="007F1167"/>
    <w:rsid w:val="00811699"/>
    <w:rsid w:val="00815A61"/>
    <w:rsid w:val="00831B00"/>
    <w:rsid w:val="00842457"/>
    <w:rsid w:val="0085612E"/>
    <w:rsid w:val="008804F0"/>
    <w:rsid w:val="00881D62"/>
    <w:rsid w:val="00894860"/>
    <w:rsid w:val="008A1E9F"/>
    <w:rsid w:val="008A2577"/>
    <w:rsid w:val="008C1B70"/>
    <w:rsid w:val="008C56EF"/>
    <w:rsid w:val="008D1FE9"/>
    <w:rsid w:val="008E7759"/>
    <w:rsid w:val="008F20BD"/>
    <w:rsid w:val="009531E4"/>
    <w:rsid w:val="00965E94"/>
    <w:rsid w:val="0097715D"/>
    <w:rsid w:val="009771F9"/>
    <w:rsid w:val="00983288"/>
    <w:rsid w:val="00990328"/>
    <w:rsid w:val="00997CF1"/>
    <w:rsid w:val="009A0A0B"/>
    <w:rsid w:val="009C565D"/>
    <w:rsid w:val="009D0F72"/>
    <w:rsid w:val="009E68E5"/>
    <w:rsid w:val="00A356C3"/>
    <w:rsid w:val="00A7765F"/>
    <w:rsid w:val="00A91D02"/>
    <w:rsid w:val="00A93959"/>
    <w:rsid w:val="00AC4F5C"/>
    <w:rsid w:val="00AD03D2"/>
    <w:rsid w:val="00AF27F6"/>
    <w:rsid w:val="00B219A7"/>
    <w:rsid w:val="00B303FE"/>
    <w:rsid w:val="00B63B38"/>
    <w:rsid w:val="00B65C13"/>
    <w:rsid w:val="00B6678E"/>
    <w:rsid w:val="00B67137"/>
    <w:rsid w:val="00B703A9"/>
    <w:rsid w:val="00BB1340"/>
    <w:rsid w:val="00BC2BC8"/>
    <w:rsid w:val="00BE2E03"/>
    <w:rsid w:val="00BE775A"/>
    <w:rsid w:val="00BF205B"/>
    <w:rsid w:val="00C40A05"/>
    <w:rsid w:val="00C419AC"/>
    <w:rsid w:val="00C5109B"/>
    <w:rsid w:val="00CB0332"/>
    <w:rsid w:val="00CB1697"/>
    <w:rsid w:val="00CC1C1C"/>
    <w:rsid w:val="00CC36D3"/>
    <w:rsid w:val="00CE4605"/>
    <w:rsid w:val="00CF3FD7"/>
    <w:rsid w:val="00D20BCB"/>
    <w:rsid w:val="00D27A54"/>
    <w:rsid w:val="00D50D28"/>
    <w:rsid w:val="00D7284F"/>
    <w:rsid w:val="00D84102"/>
    <w:rsid w:val="00D92566"/>
    <w:rsid w:val="00DA43A6"/>
    <w:rsid w:val="00DC14B8"/>
    <w:rsid w:val="00DC357D"/>
    <w:rsid w:val="00DD3C1B"/>
    <w:rsid w:val="00DE1D07"/>
    <w:rsid w:val="00DF314A"/>
    <w:rsid w:val="00E07FC7"/>
    <w:rsid w:val="00E11C66"/>
    <w:rsid w:val="00E12C78"/>
    <w:rsid w:val="00E179FF"/>
    <w:rsid w:val="00E559F5"/>
    <w:rsid w:val="00E7266A"/>
    <w:rsid w:val="00E95255"/>
    <w:rsid w:val="00EB53B7"/>
    <w:rsid w:val="00ED42C4"/>
    <w:rsid w:val="00F03978"/>
    <w:rsid w:val="00F054C7"/>
    <w:rsid w:val="00F05F25"/>
    <w:rsid w:val="00F15A44"/>
    <w:rsid w:val="00F600D1"/>
    <w:rsid w:val="00F60A68"/>
    <w:rsid w:val="00F95F43"/>
    <w:rsid w:val="00FB2CAF"/>
    <w:rsid w:val="00FB7DEB"/>
    <w:rsid w:val="00FD1BAB"/>
    <w:rsid w:val="00FE156C"/>
    <w:rsid w:val="00FE5153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gielo0111.github.io/Punta_Riviera_Resort/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LagLife_of_Toby_Peds_Gielo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coverme.com/travel-insurance/get-a-quot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fernandez-sql-project.streamlit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ippleforecast.com/tide" TargetMode="External"/><Relationship Id="rId10" Type="http://schemas.openxmlformats.org/officeDocument/2006/relationships/hyperlink" Target="https://www.coverme.com/travel-insurance/get-a-quot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ippleforecast.com/tide" TargetMode="External"/><Relationship Id="rId14" Type="http://schemas.openxmlformats.org/officeDocument/2006/relationships/hyperlink" Target="https://www.kaggle.com/code/gelojoseph/predict-employee-attrition-w-logistic-regr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8735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 Joseph Fernandez</cp:lastModifiedBy>
  <cp:revision>156</cp:revision>
  <cp:lastPrinted>2026-05-02T03:26:00Z</cp:lastPrinted>
  <dcterms:created xsi:type="dcterms:W3CDTF">2025-03-04T06:56:00Z</dcterms:created>
  <dcterms:modified xsi:type="dcterms:W3CDTF">2026-05-02T04:18:00Z</dcterms:modified>
</cp:coreProperties>
</file>