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47EF5BF9" w:rsidR="0055432A" w:rsidRDefault="007675B8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31 Martin Crescent, Northcote, Auckland 0627,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5E90">
        <w:rPr>
          <w:rFonts w:ascii="Calibri" w:hAnsi="Calibri" w:cs="Calibri"/>
          <w:sz w:val="22"/>
          <w:szCs w:val="22"/>
        </w:rPr>
        <w:t>NextJS</w:t>
      </w:r>
      <w:proofErr w:type="spellEnd"/>
      <w:r w:rsidR="007E5E90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4D118DB6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  <w:r w:rsidR="00A91D0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91D02">
        <w:rPr>
          <w:rFonts w:ascii="Calibri" w:hAnsi="Calibri" w:cs="Calibri"/>
          <w:sz w:val="22"/>
          <w:szCs w:val="22"/>
        </w:rPr>
        <w:t>Replit</w:t>
      </w:r>
      <w:proofErr w:type="spellEnd"/>
      <w:r w:rsidR="00A91D02">
        <w:rPr>
          <w:rFonts w:ascii="Calibri" w:hAnsi="Calibri" w:cs="Calibri"/>
          <w:sz w:val="22"/>
          <w:szCs w:val="22"/>
        </w:rPr>
        <w:t>, Lovable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27A54">
        <w:rPr>
          <w:rFonts w:ascii="Calibri" w:hAnsi="Calibri" w:cs="Calibri"/>
          <w:sz w:val="22"/>
          <w:szCs w:val="22"/>
        </w:rPr>
        <w:t>PowerBI</w:t>
      </w:r>
      <w:proofErr w:type="spellEnd"/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27EC99B" w14:textId="34613CD3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Orcas Consulting Ltd., Raglan, New Zealand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November 2025 – </w:t>
      </w:r>
      <w:r w:rsidR="006B7923">
        <w:rPr>
          <w:rFonts w:ascii="Calibri" w:hAnsi="Calibri" w:cs="Calibri"/>
          <w:b/>
          <w:bCs/>
          <w:sz w:val="22"/>
          <w:szCs w:val="22"/>
        </w:rPr>
        <w:t>February 2026</w:t>
      </w:r>
    </w:p>
    <w:p w14:paraId="5508F867" w14:textId="1D875675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42E70FE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4B1AE7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4EF0D4" w14:textId="15D39AB0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Developed Python-based web scraping pipelines to automate the extraction of structured data from third-party sources, reducing manual data collection effort and enabling scalable data ingestion.</w:t>
      </w:r>
    </w:p>
    <w:p w14:paraId="08B41123" w14:textId="4DF13052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Integrated the Overpass API to retrieve and process geospatial coordinates, supporting location-based analysis and improving data accuracy for internal tools.</w:t>
      </w:r>
    </w:p>
    <w:p w14:paraId="684BA3A7" w14:textId="77777777" w:rsidR="005E5B9A" w:rsidRDefault="00E7266A" w:rsidP="00D20BCB">
      <w:pPr>
        <w:pStyle w:val="ListParagraph"/>
        <w:numPr>
          <w:ilvl w:val="0"/>
          <w:numId w:val="4"/>
        </w:numPr>
      </w:pPr>
      <w:r w:rsidRPr="00E7266A">
        <w:t>Contributed to the development of the company’s new website using modern web technologies, enhancing usability and aligning with business requirements.</w:t>
      </w:r>
    </w:p>
    <w:p w14:paraId="53AF5074" w14:textId="5BC7D430" w:rsidR="0097715D" w:rsidRDefault="0097715D" w:rsidP="00D20BCB">
      <w:pPr>
        <w:pStyle w:val="ListParagraph"/>
        <w:numPr>
          <w:ilvl w:val="0"/>
          <w:numId w:val="4"/>
        </w:numPr>
      </w:pPr>
      <w:r w:rsidRPr="0097715D">
        <w:t>Researched and evaluated geospatial data compression techniques (</w:t>
      </w:r>
      <w:proofErr w:type="spellStart"/>
      <w:r w:rsidRPr="0097715D">
        <w:t>GeoJSON</w:t>
      </w:r>
      <w:proofErr w:type="spellEnd"/>
      <w:r w:rsidRPr="0097715D">
        <w:t xml:space="preserve"> vs Zarr) to optimize storage and performance when handling large, complex datasets.</w:t>
      </w:r>
    </w:p>
    <w:p w14:paraId="6FA2FEF9" w14:textId="35EE9A09" w:rsidR="005E5B9A" w:rsidRDefault="005E5B9A" w:rsidP="00D20BCB">
      <w:pPr>
        <w:pStyle w:val="ListParagraph"/>
        <w:numPr>
          <w:ilvl w:val="0"/>
          <w:numId w:val="4"/>
        </w:numPr>
      </w:pPr>
      <w:r w:rsidRPr="005E5B9A">
        <w:t xml:space="preserve">Utilized </w:t>
      </w:r>
      <w:proofErr w:type="spellStart"/>
      <w:r w:rsidRPr="005E5B9A">
        <w:t>Replit</w:t>
      </w:r>
      <w:proofErr w:type="spellEnd"/>
      <w:r w:rsidRPr="005E5B9A">
        <w:t xml:space="preserve"> for rapid prototyping, testing, and collaborative development.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1195DB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32AEF3BC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7CC952D4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527B7F8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9FC2199" w14:textId="7F6F684B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Analyzed existing system architecture (frontend and backend) to identify performance and scalability improvement opportunities, delivering actionable recommendations to the development team.</w:t>
      </w:r>
    </w:p>
    <w:p w14:paraId="663C0B54" w14:textId="77777777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 xml:space="preserve">Designed and built a proof-of-concept for AI-powered search using hybrid (keyword + vector) retrieval with </w:t>
      </w:r>
      <w:proofErr w:type="spellStart"/>
      <w:r w:rsidRPr="002F556A">
        <w:t>Meilisearch</w:t>
      </w:r>
      <w:proofErr w:type="spellEnd"/>
      <w:r w:rsidRPr="002F556A">
        <w:t>, demonstrating enhanced relevance and semantic search capabilities.</w:t>
      </w:r>
    </w:p>
    <w:p w14:paraId="634A5B29" w14:textId="0003A14E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lastRenderedPageBreak/>
        <w:t>Implemented vector search workflows to explore embedding-based retrieval, improving the system’s ability to handle natural language queries.</w:t>
      </w:r>
    </w:p>
    <w:p w14:paraId="624DB347" w14:textId="60FF1F2F" w:rsidR="002F556A" w:rsidRPr="0057671F" w:rsidRDefault="002F556A" w:rsidP="00D20BCB">
      <w:pPr>
        <w:pStyle w:val="ListParagraph"/>
        <w:numPr>
          <w:ilvl w:val="0"/>
          <w:numId w:val="4"/>
        </w:numPr>
      </w:pPr>
      <w:r w:rsidRPr="002F556A">
        <w:t>Containerized applications using Docker to ensure consistent development and deployment environments across projects.</w:t>
      </w:r>
    </w:p>
    <w:p w14:paraId="323A13AD" w14:textId="77777777" w:rsidR="00D20BCB" w:rsidRPr="00D20BCB" w:rsidRDefault="00D20BCB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1D2A4B2F" w14:textId="1AFF4B7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Designed, developed, and maintained full-stack applications, delivering new features across APIs, UIs, and backend services throughout the software development lifecycle.</w:t>
      </w:r>
    </w:p>
    <w:p w14:paraId="3DF5FAB8" w14:textId="21D3B4C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Collaborated with stakeholders to translate business requirements into technical solutions, refining specifications to ensure alignment with system capabilities and user needs.</w:t>
      </w:r>
    </w:p>
    <w:p w14:paraId="052F07DD" w14:textId="23E477F1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Led Agile ceremonies as acting Scrum Master, facilitating sprint planning, stand-ups, reviews, and retrospectives to improve team delivery and communication.</w:t>
      </w:r>
    </w:p>
    <w:p w14:paraId="62E32279" w14:textId="0625BDF9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Identified process inefficiencies and proposed improvements to development workflows, contributing to more streamlined and effective engineering practices.</w:t>
      </w:r>
    </w:p>
    <w:p w14:paraId="1CA496BD" w14:textId="48833018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Built and maintained reporting pipelines for daily accounting reports, ensuring data accuracy by resolving inconsistencies (e.g., force balance, tolerance issues).</w:t>
      </w:r>
    </w:p>
    <w:p w14:paraId="795046F0" w14:textId="2CA9D02B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Diagnosed and resolved frontend and backend issues, improving system stability and reducing production defects.</w:t>
      </w:r>
    </w:p>
    <w:p w14:paraId="6BDF89CA" w14:textId="3F13FF9C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Contributed to system architecture and documentation, supporting scalability and maintainability of enterprise applications.</w:t>
      </w:r>
    </w:p>
    <w:p w14:paraId="1DA8CFEE" w14:textId="69DD9E85" w:rsidR="008A1E9F" w:rsidRDefault="008A1E9F" w:rsidP="000D1EA0">
      <w:pPr>
        <w:pStyle w:val="ListParagraph"/>
        <w:numPr>
          <w:ilvl w:val="0"/>
          <w:numId w:val="4"/>
        </w:numPr>
      </w:pPr>
      <w:r w:rsidRPr="008A1E9F">
        <w:t>Applied Agile methodologies to manage tasks, prioritize deliverables, and support iterative development in a cross-functional team environment.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290E7DAC" w14:textId="6E7E7E61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Designed and executed manual test cases based on system specifications, ensuring software quality and alignment with functional requirements.</w:t>
      </w:r>
    </w:p>
    <w:p w14:paraId="3066D840" w14:textId="7E22C676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Utilized MATLAB to generate test inputs and expected outputs, improving test coverage and validation accuracy.</w:t>
      </w:r>
    </w:p>
    <w:p w14:paraId="45B2F09D" w14:textId="30867334" w:rsidR="002C13C5" w:rsidRDefault="004026C0">
      <w:pPr>
        <w:pStyle w:val="ListParagraph"/>
        <w:numPr>
          <w:ilvl w:val="0"/>
          <w:numId w:val="4"/>
        </w:numPr>
      </w:pPr>
      <w:r w:rsidRPr="004026C0">
        <w:t>Built and configured testing environments to support reliable and repeatable validation processes.</w:t>
      </w:r>
    </w:p>
    <w:p w14:paraId="61B2BF30" w14:textId="78BE7EAC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Identified, debugged, and documented defects using Eclipse, contributing to faster issue resolution and improved system stability.</w:t>
      </w:r>
    </w:p>
    <w:p w14:paraId="29526F0D" w14:textId="16CD383B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Tracked and reported defects, ensuring timely resolution and clear documentation for future reference and regression testing.</w:t>
      </w:r>
    </w:p>
    <w:p w14:paraId="59AC6BA3" w14:textId="1A29838E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Collaborated with cross-functional teams and participated in regular progress reporting, supporting transparency and on-time delivery of project milestones.</w:t>
      </w:r>
    </w:p>
    <w:p w14:paraId="222358C7" w14:textId="44A7309E" w:rsidR="00D92566" w:rsidRDefault="00D92566" w:rsidP="004026C0">
      <w:pPr>
        <w:pStyle w:val="ListParagraph"/>
        <w:numPr>
          <w:ilvl w:val="0"/>
          <w:numId w:val="4"/>
        </w:numPr>
      </w:pPr>
      <w:r w:rsidRPr="00D92566">
        <w:t>Contributed to continuous improvement initiatives and internal knowledge sharing within the team.</w:t>
      </w:r>
    </w:p>
    <w:p w14:paraId="00D2C515" w14:textId="77777777" w:rsidR="00D84102" w:rsidRDefault="00D84102" w:rsidP="00D84102">
      <w:pPr>
        <w:pStyle w:val="ListParagraph"/>
        <w:numPr>
          <w:ilvl w:val="0"/>
          <w:numId w:val="4"/>
        </w:numPr>
      </w:pPr>
      <w:r w:rsidRPr="004026C0">
        <w:t>Communicated with clients and prepared technical documentation in Japanese, supporting international collaboration and requirement clarity.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36AFA28" w14:textId="06D5314B" w:rsidR="00ED42C4" w:rsidRDefault="004B5005">
      <w:pPr>
        <w:pStyle w:val="ListParagraph"/>
        <w:numPr>
          <w:ilvl w:val="0"/>
          <w:numId w:val="3"/>
        </w:numPr>
      </w:pPr>
      <w:r>
        <w:lastRenderedPageBreak/>
        <w:t>C</w:t>
      </w:r>
      <w:r w:rsidR="00ED42C4" w:rsidRPr="00ED42C4">
        <w:t>ompleted intensive training in low-level systems and cybersecurity, focusing on assembly programming and reverse engineering techniques.</w:t>
      </w:r>
    </w:p>
    <w:p w14:paraId="5DAD19BA" w14:textId="54CB189F" w:rsidR="00ED42C4" w:rsidRDefault="00ED42C4">
      <w:pPr>
        <w:pStyle w:val="ListParagraph"/>
        <w:numPr>
          <w:ilvl w:val="0"/>
          <w:numId w:val="3"/>
        </w:numPr>
      </w:pPr>
      <w:r w:rsidRPr="00ED42C4">
        <w:t>Analyzed malware behavior and contributed to pattern/signature creation for threat detection and classification.</w:t>
      </w:r>
    </w:p>
    <w:p w14:paraId="55F0AF81" w14:textId="15F44C7D" w:rsidR="00ED42C4" w:rsidRDefault="00ED42C4">
      <w:pPr>
        <w:pStyle w:val="ListParagraph"/>
        <w:numPr>
          <w:ilvl w:val="0"/>
          <w:numId w:val="3"/>
        </w:numPr>
      </w:pPr>
      <w:r w:rsidRPr="00ED42C4">
        <w:t>Investigated web and email-based threats, including spam and malicious URLs, to understand real-world attack vectors.</w:t>
      </w:r>
    </w:p>
    <w:p w14:paraId="6C13210F" w14:textId="7E545F2F" w:rsidR="00ED42C4" w:rsidRDefault="00ED42C4">
      <w:pPr>
        <w:pStyle w:val="ListParagraph"/>
        <w:numPr>
          <w:ilvl w:val="0"/>
          <w:numId w:val="3"/>
        </w:numPr>
      </w:pPr>
      <w:r w:rsidRPr="00ED42C4">
        <w:t xml:space="preserve">Utilized tools such as VMware, </w:t>
      </w:r>
      <w:proofErr w:type="spellStart"/>
      <w:r w:rsidRPr="00ED42C4">
        <w:t>OllyDbg</w:t>
      </w:r>
      <w:proofErr w:type="spellEnd"/>
      <w:r w:rsidRPr="00ED42C4">
        <w:t>, and Hiew to safely analyze and debug malicious binaries in controlled environments.</w:t>
      </w:r>
    </w:p>
    <w:p w14:paraId="03EEA016" w14:textId="7BFC0E86" w:rsidR="008D1FE9" w:rsidRDefault="008D1FE9">
      <w:pPr>
        <w:pStyle w:val="ListParagraph"/>
        <w:numPr>
          <w:ilvl w:val="0"/>
          <w:numId w:val="3"/>
        </w:numPr>
      </w:pPr>
      <w:r w:rsidRPr="008D1FE9">
        <w:t>Performed dynamic and static analysis using sandboxing and system tracing tools to observe malware execution and system impact.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04A3F855" w14:textId="3EB40440" w:rsidR="004B29D8" w:rsidRDefault="004B29D8">
      <w:pPr>
        <w:pStyle w:val="ListParagraph"/>
        <w:numPr>
          <w:ilvl w:val="0"/>
          <w:numId w:val="5"/>
        </w:numPr>
      </w:pPr>
      <w:r w:rsidRPr="004B29D8">
        <w:t>Documented mobile application features and workflows to support development and QA processes.</w:t>
      </w:r>
    </w:p>
    <w:p w14:paraId="65E3AE0B" w14:textId="28E863B4" w:rsidR="004B29D8" w:rsidRDefault="004B29D8">
      <w:pPr>
        <w:pStyle w:val="ListParagraph"/>
        <w:numPr>
          <w:ilvl w:val="0"/>
          <w:numId w:val="5"/>
        </w:numPr>
      </w:pPr>
      <w:r w:rsidRPr="004B29D8">
        <w:t>Performed initial quality assurance testing, identifying and reporting defects to improve application stability.</w:t>
      </w:r>
    </w:p>
    <w:p w14:paraId="6D60B721" w14:textId="4DF7A40C" w:rsidR="004B29D8" w:rsidRDefault="004B29D8">
      <w:pPr>
        <w:pStyle w:val="ListParagraph"/>
        <w:numPr>
          <w:ilvl w:val="0"/>
          <w:numId w:val="5"/>
        </w:numPr>
      </w:pPr>
      <w:r w:rsidRPr="004B29D8">
        <w:t>Completed training in Android development using Android Studio and Java, building foundational knowledge in mobile application development.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Datacamp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1A4D48D0" w:rsidR="008A2577" w:rsidRPr="003C7C56" w:rsidRDefault="00404BA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5"/>
      <w:headerReference w:type="first" r:id="rId16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C8AD" w14:textId="77777777" w:rsidR="009E68E5" w:rsidRDefault="009E68E5">
      <w:r>
        <w:separator/>
      </w:r>
    </w:p>
  </w:endnote>
  <w:endnote w:type="continuationSeparator" w:id="0">
    <w:p w14:paraId="0174619C" w14:textId="77777777" w:rsidR="009E68E5" w:rsidRDefault="009E6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5850" w14:textId="77777777" w:rsidR="009E68E5" w:rsidRDefault="009E68E5">
      <w:r>
        <w:separator/>
      </w:r>
    </w:p>
  </w:footnote>
  <w:footnote w:type="continuationSeparator" w:id="0">
    <w:p w14:paraId="26C7D4A6" w14:textId="77777777" w:rsidR="009E68E5" w:rsidRDefault="009E6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3860"/>
    <w:rsid w:val="000A4667"/>
    <w:rsid w:val="000A705C"/>
    <w:rsid w:val="000B3DB8"/>
    <w:rsid w:val="000C5BC9"/>
    <w:rsid w:val="000D1EA0"/>
    <w:rsid w:val="00125DF5"/>
    <w:rsid w:val="00135389"/>
    <w:rsid w:val="00145D89"/>
    <w:rsid w:val="00156473"/>
    <w:rsid w:val="001853DB"/>
    <w:rsid w:val="00190D14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C13C5"/>
    <w:rsid w:val="002E4172"/>
    <w:rsid w:val="002F510F"/>
    <w:rsid w:val="002F556A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3F6640"/>
    <w:rsid w:val="004026C0"/>
    <w:rsid w:val="00404BAF"/>
    <w:rsid w:val="00455B9D"/>
    <w:rsid w:val="00474669"/>
    <w:rsid w:val="00486907"/>
    <w:rsid w:val="00491FD4"/>
    <w:rsid w:val="004B29D8"/>
    <w:rsid w:val="004B5005"/>
    <w:rsid w:val="004B7420"/>
    <w:rsid w:val="00506C4B"/>
    <w:rsid w:val="0055432A"/>
    <w:rsid w:val="00564513"/>
    <w:rsid w:val="00566EA6"/>
    <w:rsid w:val="0057671F"/>
    <w:rsid w:val="00592F0C"/>
    <w:rsid w:val="005C25DD"/>
    <w:rsid w:val="005D0155"/>
    <w:rsid w:val="005D1815"/>
    <w:rsid w:val="005E5B9A"/>
    <w:rsid w:val="005E7A2D"/>
    <w:rsid w:val="005F454E"/>
    <w:rsid w:val="006232D3"/>
    <w:rsid w:val="006416A7"/>
    <w:rsid w:val="006466AC"/>
    <w:rsid w:val="006A460A"/>
    <w:rsid w:val="006B7923"/>
    <w:rsid w:val="0070099B"/>
    <w:rsid w:val="0072114A"/>
    <w:rsid w:val="00726162"/>
    <w:rsid w:val="007675B8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1E9F"/>
    <w:rsid w:val="008A2577"/>
    <w:rsid w:val="008C1B70"/>
    <w:rsid w:val="008C56EF"/>
    <w:rsid w:val="008D1FE9"/>
    <w:rsid w:val="008F20BD"/>
    <w:rsid w:val="009531E4"/>
    <w:rsid w:val="00965E94"/>
    <w:rsid w:val="0097715D"/>
    <w:rsid w:val="00983288"/>
    <w:rsid w:val="00990328"/>
    <w:rsid w:val="00997CF1"/>
    <w:rsid w:val="009A0A0B"/>
    <w:rsid w:val="009C565D"/>
    <w:rsid w:val="009D0F72"/>
    <w:rsid w:val="009E68E5"/>
    <w:rsid w:val="00A356C3"/>
    <w:rsid w:val="00A7765F"/>
    <w:rsid w:val="00A91D02"/>
    <w:rsid w:val="00AD03D2"/>
    <w:rsid w:val="00AF27F6"/>
    <w:rsid w:val="00B219A7"/>
    <w:rsid w:val="00B303FE"/>
    <w:rsid w:val="00B63B38"/>
    <w:rsid w:val="00B65C13"/>
    <w:rsid w:val="00B6678E"/>
    <w:rsid w:val="00B67137"/>
    <w:rsid w:val="00B703A9"/>
    <w:rsid w:val="00BB1340"/>
    <w:rsid w:val="00BC2BC8"/>
    <w:rsid w:val="00BE2E03"/>
    <w:rsid w:val="00BE775A"/>
    <w:rsid w:val="00C419AC"/>
    <w:rsid w:val="00C5109B"/>
    <w:rsid w:val="00CB0332"/>
    <w:rsid w:val="00CC1C1C"/>
    <w:rsid w:val="00CC36D3"/>
    <w:rsid w:val="00CE4605"/>
    <w:rsid w:val="00D20BCB"/>
    <w:rsid w:val="00D27A54"/>
    <w:rsid w:val="00D50D28"/>
    <w:rsid w:val="00D7284F"/>
    <w:rsid w:val="00D84102"/>
    <w:rsid w:val="00D92566"/>
    <w:rsid w:val="00DA43A6"/>
    <w:rsid w:val="00DC14B8"/>
    <w:rsid w:val="00DC357D"/>
    <w:rsid w:val="00DD3C1B"/>
    <w:rsid w:val="00DF314A"/>
    <w:rsid w:val="00E11C66"/>
    <w:rsid w:val="00E12C78"/>
    <w:rsid w:val="00E179FF"/>
    <w:rsid w:val="00E7266A"/>
    <w:rsid w:val="00E95255"/>
    <w:rsid w:val="00EB53B7"/>
    <w:rsid w:val="00ED42C4"/>
    <w:rsid w:val="00F054C7"/>
    <w:rsid w:val="00F05F25"/>
    <w:rsid w:val="00F15A44"/>
    <w:rsid w:val="00F600D1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elofernandez-sql-project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8043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122</cp:revision>
  <cp:lastPrinted>2013-07-17T22:30:00Z</cp:lastPrinted>
  <dcterms:created xsi:type="dcterms:W3CDTF">2025-03-04T06:56:00Z</dcterms:created>
  <dcterms:modified xsi:type="dcterms:W3CDTF">2026-04-06T07:35:00Z</dcterms:modified>
</cp:coreProperties>
</file>