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r w:rsidR="007E5E90">
        <w:rPr>
          <w:rFonts w:ascii="Calibri" w:hAnsi="Calibri" w:cs="Calibri"/>
          <w:sz w:val="22"/>
          <w:szCs w:val="22"/>
        </w:rPr>
        <w:t xml:space="preserve">NextJS, </w:t>
      </w:r>
      <w:r>
        <w:rPr>
          <w:rFonts w:ascii="Calibri" w:hAnsi="Calibri" w:cs="Calibri"/>
          <w:sz w:val="22"/>
          <w:szCs w:val="22"/>
        </w:rPr>
        <w:t xml:space="preserve">NestJS, ExpressJS,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GraphQL)</w:t>
      </w:r>
    </w:p>
    <w:p w14:paraId="6495F6C7" w14:textId="250DC6CD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r>
        <w:rPr>
          <w:rFonts w:ascii="Calibri" w:hAnsi="Calibri" w:cs="Calibri"/>
          <w:sz w:val="22"/>
          <w:szCs w:val="22"/>
        </w:rPr>
        <w:t>MeiliSearch (AI Driven Search Optimization)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>, PowerBI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CosmosDB</w:t>
      </w:r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Github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WebDriverIO, JMeter, NewRelic,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  <w:t>CoverMe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TobyGieloPeds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Evidentful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Meilisearch library.</w:t>
      </w:r>
    </w:p>
    <w:p w14:paraId="2B5057D5" w14:textId="5C910771" w:rsidR="00383CA5" w:rsidRPr="0057671F" w:rsidRDefault="00383CA5" w:rsidP="0057671F">
      <w:pPr>
        <w:pStyle w:val="ListParagraph"/>
        <w:numPr>
          <w:ilvl w:val="0"/>
          <w:numId w:val="4"/>
        </w:numPr>
      </w:pPr>
      <w:r>
        <w:t>Tasked with providing docker files for the projects.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24004DD" w:rsidR="000D1EA0" w:rsidRDefault="00F01E6A" w:rsidP="000D1EA0">
      <w:pPr>
        <w:pStyle w:val="ListParagraph"/>
        <w:numPr>
          <w:ilvl w:val="0"/>
          <w:numId w:val="4"/>
        </w:numPr>
      </w:pPr>
      <w:r w:rsidRPr="00F01E6A">
        <w:t>Design</w:t>
      </w:r>
      <w:r>
        <w:t>s</w:t>
      </w:r>
      <w:r w:rsidRPr="00F01E6A">
        <w:t>, develop</w:t>
      </w:r>
      <w:r>
        <w:t>s, b</w:t>
      </w:r>
      <w:r w:rsidR="000D1EA0">
        <w:t>uilds, reviews, codes, tests, maintains high quality software.</w:t>
      </w:r>
    </w:p>
    <w:p w14:paraId="735A9AF4" w14:textId="0A5AF700" w:rsidR="000D1EA0" w:rsidRDefault="000D1EA0" w:rsidP="000D1EA0">
      <w:pPr>
        <w:pStyle w:val="ListParagraph"/>
        <w:numPr>
          <w:ilvl w:val="0"/>
          <w:numId w:val="4"/>
        </w:numPr>
      </w:pPr>
      <w:r>
        <w:t>Assumes role of</w:t>
      </w:r>
      <w:r w:rsidR="00557501">
        <w:t xml:space="preserve"> agile</w:t>
      </w:r>
      <w:r>
        <w:t xml:space="preserve">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4159B786" w:rsidR="0055432A" w:rsidRDefault="00000000">
      <w:pPr>
        <w:pStyle w:val="ListParagraph"/>
        <w:numPr>
          <w:ilvl w:val="0"/>
          <w:numId w:val="4"/>
        </w:numPr>
      </w:pPr>
      <w:r>
        <w:lastRenderedPageBreak/>
        <w:t xml:space="preserve">Working with stakeholders and </w:t>
      </w:r>
      <w:r w:rsidR="00F23245">
        <w:t>development team</w:t>
      </w:r>
      <w:r>
        <w:t xml:space="preserve">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3B0D2315" w:rsidR="0055432A" w:rsidRDefault="00086AD3">
      <w:pPr>
        <w:pStyle w:val="ListParagraph"/>
        <w:numPr>
          <w:ilvl w:val="0"/>
          <w:numId w:val="4"/>
        </w:numPr>
      </w:pPr>
      <w:r w:rsidRPr="00086AD3">
        <w:t>Identify, report, manage</w:t>
      </w:r>
      <w:r w:rsidR="00E0704E">
        <w:t>, debug and fix</w:t>
      </w:r>
      <w:r w:rsidRPr="00086AD3">
        <w:t xml:space="preserve"> defects</w:t>
      </w:r>
      <w:r w:rsidR="00E0704E">
        <w:t xml:space="preserve">/errors </w:t>
      </w:r>
      <w:r w:rsidR="00000000">
        <w:t>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>Create manual test cases and input/output values based from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>Tools used: VMWare, Ollydbg, Hiew, installrite, VSAPI, DCT, Systracer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Rogomi,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Datacamp</w:t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SpeechPower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Evidentful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6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8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0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Joemer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1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2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3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4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5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6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8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30"/>
      <w:headerReference w:type="first" r:id="rId31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8CDB" w14:textId="77777777" w:rsidR="00771F6E" w:rsidRDefault="00771F6E">
      <w:r>
        <w:separator/>
      </w:r>
    </w:p>
  </w:endnote>
  <w:endnote w:type="continuationSeparator" w:id="0">
    <w:p w14:paraId="00A89E29" w14:textId="77777777" w:rsidR="00771F6E" w:rsidRDefault="0077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9D759" w14:textId="77777777" w:rsidR="00771F6E" w:rsidRDefault="00771F6E">
      <w:r>
        <w:separator/>
      </w:r>
    </w:p>
  </w:footnote>
  <w:footnote w:type="continuationSeparator" w:id="0">
    <w:p w14:paraId="3FBD2A18" w14:textId="77777777" w:rsidR="00771F6E" w:rsidRDefault="00771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86AD3"/>
    <w:rsid w:val="00092823"/>
    <w:rsid w:val="000A4667"/>
    <w:rsid w:val="000A705C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B473A"/>
    <w:rsid w:val="002E4172"/>
    <w:rsid w:val="002F510F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57501"/>
    <w:rsid w:val="00566EA6"/>
    <w:rsid w:val="0057671F"/>
    <w:rsid w:val="00592F0C"/>
    <w:rsid w:val="005C25DD"/>
    <w:rsid w:val="005D0155"/>
    <w:rsid w:val="005D1815"/>
    <w:rsid w:val="006416A7"/>
    <w:rsid w:val="006466AC"/>
    <w:rsid w:val="006A460A"/>
    <w:rsid w:val="0070099B"/>
    <w:rsid w:val="0072114A"/>
    <w:rsid w:val="00726162"/>
    <w:rsid w:val="007679E3"/>
    <w:rsid w:val="00771F6E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3B38"/>
    <w:rsid w:val="00B65C13"/>
    <w:rsid w:val="00B703A9"/>
    <w:rsid w:val="00BB1340"/>
    <w:rsid w:val="00BC2BC8"/>
    <w:rsid w:val="00BE2E03"/>
    <w:rsid w:val="00C419AC"/>
    <w:rsid w:val="00C5109B"/>
    <w:rsid w:val="00CC1C1C"/>
    <w:rsid w:val="00CC36D3"/>
    <w:rsid w:val="00CE4605"/>
    <w:rsid w:val="00D27A54"/>
    <w:rsid w:val="00D50D28"/>
    <w:rsid w:val="00D7284F"/>
    <w:rsid w:val="00DA43A6"/>
    <w:rsid w:val="00DC14B8"/>
    <w:rsid w:val="00DC357D"/>
    <w:rsid w:val="00DD3C1B"/>
    <w:rsid w:val="00DF314A"/>
    <w:rsid w:val="00E0704E"/>
    <w:rsid w:val="00E11C66"/>
    <w:rsid w:val="00E12C78"/>
    <w:rsid w:val="00E179FF"/>
    <w:rsid w:val="00E95255"/>
    <w:rsid w:val="00EB53B7"/>
    <w:rsid w:val="00F01E6A"/>
    <w:rsid w:val="00F054C7"/>
    <w:rsid w:val="00F05F25"/>
    <w:rsid w:val="00F15A44"/>
    <w:rsid w:val="00F23245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hyperlink" Target="https://www.linkedin.com/in/scott-boettger-95400917/" TargetMode="External"/><Relationship Id="rId26" Type="http://schemas.openxmlformats.org/officeDocument/2006/relationships/hyperlink" Target="https://www.linkedin.com/in/dmanalili29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mer.dizon@gmail.com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mailto:sdboettger@gmail.com" TargetMode="External"/><Relationship Id="rId25" Type="http://schemas.openxmlformats.org/officeDocument/2006/relationships/hyperlink" Target="mailto:manalilidaniel9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halravi/" TargetMode="External"/><Relationship Id="rId20" Type="http://schemas.openxmlformats.org/officeDocument/2006/relationships/hyperlink" Target="https://www.linkedin.com/in/decena/" TargetMode="External"/><Relationship Id="rId29" Type="http://schemas.openxmlformats.org/officeDocument/2006/relationships/hyperlink" Target="mailto:morales.michelle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24" Type="http://schemas.openxmlformats.org/officeDocument/2006/relationships/hyperlink" Target="https://www.linkedin.com/in/jayveegasuncion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avi.sohal@evidentful.co" TargetMode="External"/><Relationship Id="rId23" Type="http://schemas.openxmlformats.org/officeDocument/2006/relationships/hyperlink" Target="mailto:jayveegasuncion@gmail.com" TargetMode="External"/><Relationship Id="rId28" Type="http://schemas.openxmlformats.org/officeDocument/2006/relationships/hyperlink" Target="https://www.linkedin.com/in/jahziel-cari%C3%B1o-45866110a/" TargetMode="External"/><Relationship Id="rId10" Type="http://schemas.openxmlformats.org/officeDocument/2006/relationships/hyperlink" Target="https://gielofernandez-sql-project.streamlit.app/" TargetMode="External"/><Relationship Id="rId19" Type="http://schemas.openxmlformats.org/officeDocument/2006/relationships/hyperlink" Target="mailto:tmcdecena@gmail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Relationship Id="rId22" Type="http://schemas.openxmlformats.org/officeDocument/2006/relationships/hyperlink" Target="https://www.linkedin.com/in/joemer-dizon-29730a16b/" TargetMode="External"/><Relationship Id="rId27" Type="http://schemas.openxmlformats.org/officeDocument/2006/relationships/hyperlink" Target="mailto:jahzielcarino@gmail.com" TargetMode="External"/><Relationship Id="rId30" Type="http://schemas.openxmlformats.org/officeDocument/2006/relationships/header" Target="header1.xml"/><Relationship Id="rId8" Type="http://schemas.openxmlformats.org/officeDocument/2006/relationships/hyperlink" Target="https://github.com/gielo0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997</Words>
  <Characters>7409</Characters>
  <Application>Microsoft Office Word</Application>
  <DocSecurity>0</DocSecurity>
  <Lines>172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8266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 Joseph Fernandez</cp:lastModifiedBy>
  <cp:revision>73</cp:revision>
  <cp:lastPrinted>2013-07-17T22:30:00Z</cp:lastPrinted>
  <dcterms:created xsi:type="dcterms:W3CDTF">2025-03-04T06:56:00Z</dcterms:created>
  <dcterms:modified xsi:type="dcterms:W3CDTF">2025-09-27T02:29:00Z</dcterms:modified>
</cp:coreProperties>
</file>