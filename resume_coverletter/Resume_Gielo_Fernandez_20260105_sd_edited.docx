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BA934" w14:textId="77777777" w:rsidR="0055432A" w:rsidRDefault="00000000">
      <w:pPr>
        <w:contextualSpacing/>
        <w:jc w:val="center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/>
          <w:sz w:val="30"/>
          <w:szCs w:val="30"/>
        </w:rPr>
        <w:t>Gielo Joseph Fernandez</w:t>
      </w:r>
    </w:p>
    <w:p w14:paraId="2EA71558" w14:textId="47EF5BF9" w:rsidR="0055432A" w:rsidRDefault="007675B8">
      <w:pPr>
        <w:contextualSpacing/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31 Martin Crescent, Northcote, Auckland 0627, NZ</w:t>
      </w:r>
    </w:p>
    <w:p w14:paraId="5AEAA88F" w14:textId="77777777" w:rsidR="0055432A" w:rsidRDefault="00000000">
      <w:pPr>
        <w:contextualSpacing/>
        <w:jc w:val="center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New Zealand #</w:t>
      </w:r>
      <w:r>
        <w:rPr>
          <w:rFonts w:ascii="Calibri" w:hAnsi="Calibri" w:cs="Calibri"/>
          <w:sz w:val="22"/>
          <w:szCs w:val="22"/>
        </w:rPr>
        <w:t xml:space="preserve">:(+64) 22 153 5568 </w:t>
      </w:r>
      <w:r>
        <w:rPr>
          <w:rFonts w:ascii="Calibri" w:hAnsi="Calibri" w:cs="Calibri"/>
          <w:b/>
          <w:sz w:val="22"/>
          <w:szCs w:val="22"/>
        </w:rPr>
        <w:t>Philippine</w:t>
      </w:r>
      <w:r w:rsidR="001E55FE">
        <w:rPr>
          <w:rFonts w:ascii="Calibri" w:hAnsi="Calibri" w:cs="Calibri"/>
          <w:b/>
          <w:sz w:val="22"/>
          <w:szCs w:val="22"/>
        </w:rPr>
        <w:t>s</w:t>
      </w:r>
      <w:r>
        <w:rPr>
          <w:rFonts w:ascii="Calibri" w:hAnsi="Calibri" w:cs="Calibri"/>
          <w:b/>
          <w:sz w:val="22"/>
          <w:szCs w:val="22"/>
        </w:rPr>
        <w:t xml:space="preserve"> #:</w:t>
      </w:r>
      <w:r>
        <w:rPr>
          <w:rFonts w:ascii="Calibri" w:hAnsi="Calibri" w:cs="Calibri"/>
          <w:sz w:val="22"/>
          <w:szCs w:val="22"/>
        </w:rPr>
        <w:t xml:space="preserve"> (+63) 977 763 1012   </w:t>
      </w:r>
    </w:p>
    <w:p w14:paraId="77515CBF" w14:textId="77777777" w:rsidR="00156473" w:rsidRDefault="00000000" w:rsidP="00491FD4">
      <w:pPr>
        <w:contextualSpacing/>
        <w:jc w:val="center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Email:</w:t>
      </w:r>
      <w:r>
        <w:rPr>
          <w:rFonts w:ascii="Calibri" w:hAnsi="Calibri" w:cs="Calibri"/>
          <w:sz w:val="22"/>
          <w:szCs w:val="22"/>
        </w:rPr>
        <w:t xml:space="preserve"> </w:t>
      </w:r>
      <w:hyperlink r:id="rId7" w:history="1">
        <w:r w:rsidR="00491FD4" w:rsidRPr="00EE767C">
          <w:rPr>
            <w:rStyle w:val="Hyperlink"/>
            <w:rFonts w:ascii="Calibri" w:hAnsi="Calibri" w:cs="Calibri"/>
            <w:sz w:val="22"/>
            <w:szCs w:val="22"/>
          </w:rPr>
          <w:t>gielo0111@gmail.com</w:t>
        </w:r>
      </w:hyperlink>
      <w:r w:rsidR="00491FD4">
        <w:rPr>
          <w:rFonts w:ascii="Calibri" w:hAnsi="Calibri" w:cs="Calibri"/>
          <w:b/>
          <w:sz w:val="22"/>
          <w:szCs w:val="22"/>
        </w:rPr>
        <w:t xml:space="preserve"> </w:t>
      </w:r>
    </w:p>
    <w:p w14:paraId="076013AF" w14:textId="77777777" w:rsidR="0055432A" w:rsidRPr="00491FD4" w:rsidRDefault="003A1415" w:rsidP="00491FD4">
      <w:pPr>
        <w:contextualSpacing/>
        <w:jc w:val="center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LinkedIn:</w:t>
      </w:r>
      <w:r>
        <w:rPr>
          <w:rFonts w:ascii="Calibri" w:hAnsi="Calibri" w:cs="Calibri"/>
          <w:sz w:val="22"/>
          <w:szCs w:val="22"/>
        </w:rPr>
        <w:t xml:space="preserve"> </w:t>
      </w:r>
      <w:bookmarkStart w:id="0" w:name="_Hlk148222471"/>
      <w:r>
        <w:fldChar w:fldCharType="begin"/>
      </w:r>
      <w:r>
        <w:instrText xml:space="preserve"> HYPERLINK "https://linkedin.com/in/gielojoseph"</w:instrText>
      </w:r>
      <w:r>
        <w:fldChar w:fldCharType="separate"/>
      </w:r>
      <w:r>
        <w:rPr>
          <w:rStyle w:val="Hyperlink"/>
          <w:rFonts w:ascii="Calibri" w:hAnsi="Calibri" w:cs="Calibri"/>
          <w:color w:val="0073B1"/>
          <w:sz w:val="22"/>
          <w:szCs w:val="22"/>
          <w:bdr w:val="none" w:sz="0" w:space="0" w:color="000000"/>
          <w:shd w:val="clear" w:color="auto" w:fill="FFFFFF"/>
        </w:rPr>
        <w:t>https://linkedin.com/in/gielojoseph</w:t>
      </w:r>
      <w:bookmarkEnd w:id="0"/>
      <w:r>
        <w:fldChar w:fldCharType="end"/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>GitHub</w:t>
      </w:r>
      <w:r>
        <w:rPr>
          <w:rFonts w:ascii="Calibri" w:hAnsi="Calibri" w:cs="Calibri"/>
          <w:sz w:val="22"/>
          <w:szCs w:val="22"/>
        </w:rPr>
        <w:t xml:space="preserve">: </w:t>
      </w:r>
      <w:hyperlink r:id="rId8" w:history="1">
        <w:r>
          <w:rPr>
            <w:rStyle w:val="Hyperlink"/>
            <w:rFonts w:ascii="Calibri" w:hAnsi="Calibri" w:cs="Calibri"/>
            <w:sz w:val="22"/>
            <w:szCs w:val="22"/>
            <w:bdr w:val="none" w:sz="0" w:space="0" w:color="000000"/>
            <w:shd w:val="clear" w:color="auto" w:fill="FFFFFF"/>
          </w:rPr>
          <w:t>https://github.com/gielo0111</w:t>
        </w:r>
      </w:hyperlink>
    </w:p>
    <w:p w14:paraId="7C392DA7" w14:textId="77777777" w:rsidR="0055432A" w:rsidRDefault="0055432A">
      <w:pPr>
        <w:contextualSpacing/>
        <w:jc w:val="both"/>
        <w:rPr>
          <w:rFonts w:ascii="Calibri" w:hAnsi="Calibri" w:cs="Calibri"/>
          <w:color w:val="000000"/>
          <w:sz w:val="22"/>
          <w:szCs w:val="22"/>
          <w:lang w:val="en-AU"/>
        </w:rPr>
      </w:pPr>
    </w:p>
    <w:p w14:paraId="38994D84" w14:textId="77777777" w:rsidR="0055432A" w:rsidRDefault="00000000">
      <w:pPr>
        <w:shd w:val="clear" w:color="auto" w:fill="E0E0E0"/>
        <w:contextualSpacing/>
        <w:rPr>
          <w:rFonts w:ascii="Calibri" w:hAnsi="Calibri" w:cs="Calibri"/>
          <w:b/>
          <w:color w:val="000000"/>
          <w:sz w:val="22"/>
          <w:szCs w:val="22"/>
        </w:rPr>
      </w:pPr>
      <w:r>
        <w:rPr>
          <w:rFonts w:ascii="Calibri" w:hAnsi="Calibri" w:cs="Calibri"/>
          <w:b/>
          <w:color w:val="000000"/>
          <w:sz w:val="22"/>
          <w:szCs w:val="22"/>
        </w:rPr>
        <w:t>Key Skills</w:t>
      </w:r>
    </w:p>
    <w:p w14:paraId="6C3F9672" w14:textId="77777777" w:rsidR="0055432A" w:rsidRDefault="0055432A">
      <w:pPr>
        <w:jc w:val="both"/>
        <w:rPr>
          <w:rFonts w:ascii="Calibri" w:hAnsi="Calibri" w:cs="Calibri"/>
          <w:b/>
          <w:color w:val="000000"/>
          <w:sz w:val="22"/>
          <w:szCs w:val="22"/>
        </w:rPr>
      </w:pPr>
    </w:p>
    <w:p w14:paraId="5E7B76EB" w14:textId="07570E96" w:rsidR="0055432A" w:rsidRDefault="00DF314A">
      <w:pPr>
        <w:widowControl w:val="0"/>
        <w:numPr>
          <w:ilvl w:val="0"/>
          <w:numId w:val="2"/>
        </w:numPr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 w:rsidRPr="00DF314A">
        <w:rPr>
          <w:rFonts w:ascii="Calibri" w:hAnsi="Calibri" w:cs="Calibri"/>
          <w:b/>
          <w:bCs/>
          <w:sz w:val="22"/>
          <w:szCs w:val="22"/>
        </w:rPr>
        <w:t>Programming:</w:t>
      </w:r>
      <w:r>
        <w:rPr>
          <w:rFonts w:ascii="Calibri" w:hAnsi="Calibri" w:cs="Calibri"/>
          <w:sz w:val="22"/>
          <w:szCs w:val="22"/>
        </w:rPr>
        <w:t xml:space="preserve"> JavaScript (TypeScript, NodeJS, React,</w:t>
      </w:r>
      <w:r w:rsidR="00080163">
        <w:rPr>
          <w:rFonts w:ascii="Calibri" w:hAnsi="Calibri" w:cs="Calibri"/>
          <w:sz w:val="22"/>
          <w:szCs w:val="22"/>
        </w:rPr>
        <w:t xml:space="preserve"> Redux,</w:t>
      </w:r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7E5E90">
        <w:rPr>
          <w:rFonts w:ascii="Calibri" w:hAnsi="Calibri" w:cs="Calibri"/>
          <w:sz w:val="22"/>
          <w:szCs w:val="22"/>
        </w:rPr>
        <w:t>NextJS</w:t>
      </w:r>
      <w:proofErr w:type="spellEnd"/>
      <w:r w:rsidR="007E5E90">
        <w:rPr>
          <w:rFonts w:ascii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hAnsi="Calibri" w:cs="Calibri"/>
          <w:sz w:val="22"/>
          <w:szCs w:val="22"/>
        </w:rPr>
        <w:t>NestJS</w:t>
      </w:r>
      <w:proofErr w:type="spellEnd"/>
      <w:r>
        <w:rPr>
          <w:rFonts w:ascii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hAnsi="Calibri" w:cs="Calibri"/>
          <w:sz w:val="22"/>
          <w:szCs w:val="22"/>
        </w:rPr>
        <w:t>ExpressJS</w:t>
      </w:r>
      <w:proofErr w:type="spellEnd"/>
      <w:r>
        <w:rPr>
          <w:rFonts w:ascii="Calibri" w:hAnsi="Calibri" w:cs="Calibri"/>
          <w:sz w:val="22"/>
          <w:szCs w:val="22"/>
        </w:rPr>
        <w:t xml:space="preserve">, </w:t>
      </w:r>
      <w:r w:rsidR="00E12C78">
        <w:rPr>
          <w:rFonts w:ascii="Calibri" w:hAnsi="Calibri" w:cs="Calibri"/>
          <w:sz w:val="22"/>
          <w:szCs w:val="22"/>
        </w:rPr>
        <w:t>AngularJS</w:t>
      </w:r>
      <w:r w:rsidR="00080163">
        <w:rPr>
          <w:rFonts w:ascii="Calibri" w:hAnsi="Calibri" w:cs="Calibri"/>
          <w:sz w:val="22"/>
          <w:szCs w:val="22"/>
        </w:rPr>
        <w:t xml:space="preserve">), </w:t>
      </w:r>
      <w:r w:rsidR="009C565D">
        <w:rPr>
          <w:rFonts w:ascii="Calibri" w:hAnsi="Calibri" w:cs="Calibri"/>
          <w:sz w:val="22"/>
          <w:szCs w:val="22"/>
        </w:rPr>
        <w:t>Java</w:t>
      </w:r>
      <w:r w:rsidR="00080163">
        <w:rPr>
          <w:rFonts w:ascii="Calibri" w:hAnsi="Calibri" w:cs="Calibri"/>
          <w:sz w:val="22"/>
          <w:szCs w:val="22"/>
        </w:rPr>
        <w:t>, C/C++, Python</w:t>
      </w:r>
      <w:r w:rsidR="00BB1340">
        <w:rPr>
          <w:rFonts w:ascii="Calibri" w:hAnsi="Calibri" w:cs="Calibri"/>
          <w:sz w:val="22"/>
          <w:szCs w:val="22"/>
        </w:rPr>
        <w:t>, VB</w:t>
      </w:r>
      <w:r w:rsidR="00C5109B">
        <w:rPr>
          <w:rFonts w:ascii="Calibri" w:hAnsi="Calibri" w:cs="Calibri"/>
          <w:sz w:val="22"/>
          <w:szCs w:val="22"/>
        </w:rPr>
        <w:t>A/VBS</w:t>
      </w:r>
    </w:p>
    <w:p w14:paraId="418DF79A" w14:textId="2A7B8CAD" w:rsidR="009531E4" w:rsidRDefault="009531E4">
      <w:pPr>
        <w:widowControl w:val="0"/>
        <w:numPr>
          <w:ilvl w:val="0"/>
          <w:numId w:val="2"/>
        </w:numPr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Developmental and Tools: </w:t>
      </w:r>
      <w:r>
        <w:rPr>
          <w:rFonts w:ascii="Calibri" w:hAnsi="Calibri" w:cs="Calibri"/>
          <w:sz w:val="22"/>
          <w:szCs w:val="22"/>
        </w:rPr>
        <w:t>Git, Docker, CI/CD, Jenkins</w:t>
      </w:r>
      <w:r w:rsidR="00FB2CAF">
        <w:rPr>
          <w:rFonts w:ascii="Calibri" w:hAnsi="Calibri" w:cs="Calibri"/>
          <w:sz w:val="22"/>
          <w:szCs w:val="22"/>
        </w:rPr>
        <w:t>,</w:t>
      </w:r>
      <w:r>
        <w:rPr>
          <w:rFonts w:ascii="Calibri" w:hAnsi="Calibri" w:cs="Calibri"/>
          <w:sz w:val="22"/>
          <w:szCs w:val="22"/>
        </w:rPr>
        <w:t xml:space="preserve"> Swagger, Postman, API (REST, </w:t>
      </w:r>
      <w:proofErr w:type="spellStart"/>
      <w:r>
        <w:rPr>
          <w:rFonts w:ascii="Calibri" w:hAnsi="Calibri" w:cs="Calibri"/>
          <w:sz w:val="22"/>
          <w:szCs w:val="22"/>
        </w:rPr>
        <w:t>GraphQL</w:t>
      </w:r>
      <w:proofErr w:type="spellEnd"/>
      <w:r>
        <w:rPr>
          <w:rFonts w:ascii="Calibri" w:hAnsi="Calibri" w:cs="Calibri"/>
          <w:sz w:val="22"/>
          <w:szCs w:val="22"/>
        </w:rPr>
        <w:t>)</w:t>
      </w:r>
    </w:p>
    <w:p w14:paraId="6495F6C7" w14:textId="4D118DB6" w:rsidR="00E95255" w:rsidRDefault="00E95255">
      <w:pPr>
        <w:widowControl w:val="0"/>
        <w:numPr>
          <w:ilvl w:val="0"/>
          <w:numId w:val="2"/>
        </w:numPr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AI: </w:t>
      </w:r>
      <w:proofErr w:type="spellStart"/>
      <w:r>
        <w:rPr>
          <w:rFonts w:ascii="Calibri" w:hAnsi="Calibri" w:cs="Calibri"/>
          <w:sz w:val="22"/>
          <w:szCs w:val="22"/>
        </w:rPr>
        <w:t>MeiliSearch</w:t>
      </w:r>
      <w:proofErr w:type="spellEnd"/>
      <w:r>
        <w:rPr>
          <w:rFonts w:ascii="Calibri" w:hAnsi="Calibri" w:cs="Calibri"/>
          <w:sz w:val="22"/>
          <w:szCs w:val="22"/>
        </w:rPr>
        <w:t xml:space="preserve"> (AI Driven Search Optimization)</w:t>
      </w:r>
      <w:r w:rsidR="00A91D02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="00A91D02">
        <w:rPr>
          <w:rFonts w:ascii="Calibri" w:hAnsi="Calibri" w:cs="Calibri"/>
          <w:sz w:val="22"/>
          <w:szCs w:val="22"/>
        </w:rPr>
        <w:t>Replit</w:t>
      </w:r>
      <w:proofErr w:type="spellEnd"/>
      <w:r w:rsidR="00A91D02">
        <w:rPr>
          <w:rFonts w:ascii="Calibri" w:hAnsi="Calibri" w:cs="Calibri"/>
          <w:sz w:val="22"/>
          <w:szCs w:val="22"/>
        </w:rPr>
        <w:t>, Lovable</w:t>
      </w:r>
    </w:p>
    <w:p w14:paraId="7E60ADCD" w14:textId="71B8E79B" w:rsidR="003344E8" w:rsidRDefault="003344E8" w:rsidP="003344E8">
      <w:pPr>
        <w:widowControl w:val="0"/>
        <w:numPr>
          <w:ilvl w:val="0"/>
          <w:numId w:val="2"/>
        </w:numPr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 w:rsidRPr="00BB1340">
        <w:rPr>
          <w:rFonts w:ascii="Calibri" w:hAnsi="Calibri" w:cs="Calibri"/>
          <w:b/>
          <w:bCs/>
          <w:sz w:val="22"/>
          <w:szCs w:val="22"/>
        </w:rPr>
        <w:t>MS Office</w:t>
      </w:r>
      <w:r w:rsidR="00BB1340" w:rsidRPr="00BB1340">
        <w:rPr>
          <w:rFonts w:ascii="Calibri" w:hAnsi="Calibri" w:cs="Calibri"/>
          <w:b/>
          <w:bCs/>
          <w:sz w:val="22"/>
          <w:szCs w:val="22"/>
        </w:rPr>
        <w:t>:</w:t>
      </w:r>
      <w:r>
        <w:rPr>
          <w:rFonts w:ascii="Calibri" w:hAnsi="Calibri" w:cs="Calibri"/>
          <w:sz w:val="22"/>
          <w:szCs w:val="22"/>
        </w:rPr>
        <w:t xml:space="preserve"> Word, Excel, PowerPoint</w:t>
      </w:r>
      <w:r w:rsidR="00BB1340">
        <w:rPr>
          <w:rFonts w:ascii="Calibri" w:hAnsi="Calibri" w:cs="Calibri"/>
          <w:sz w:val="22"/>
          <w:szCs w:val="22"/>
        </w:rPr>
        <w:t>, VBS</w:t>
      </w:r>
      <w:r w:rsidR="00D27A54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="00D27A54">
        <w:rPr>
          <w:rFonts w:ascii="Calibri" w:hAnsi="Calibri" w:cs="Calibri"/>
          <w:sz w:val="22"/>
          <w:szCs w:val="22"/>
        </w:rPr>
        <w:t>PowerBI</w:t>
      </w:r>
      <w:proofErr w:type="spellEnd"/>
    </w:p>
    <w:p w14:paraId="5DF89006" w14:textId="77777777" w:rsidR="005D0155" w:rsidRDefault="005D0155" w:rsidP="003344E8">
      <w:pPr>
        <w:widowControl w:val="0"/>
        <w:numPr>
          <w:ilvl w:val="0"/>
          <w:numId w:val="2"/>
        </w:numPr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 w:rsidRPr="005D0155">
        <w:rPr>
          <w:rFonts w:ascii="Calibri" w:hAnsi="Calibri" w:cs="Calibri"/>
          <w:b/>
          <w:bCs/>
          <w:sz w:val="22"/>
          <w:szCs w:val="22"/>
        </w:rPr>
        <w:t>Databases:</w:t>
      </w:r>
      <w:r>
        <w:rPr>
          <w:rFonts w:ascii="Calibri" w:hAnsi="Calibri" w:cs="Calibri"/>
          <w:sz w:val="22"/>
          <w:szCs w:val="22"/>
        </w:rPr>
        <w:t xml:space="preserve"> SQL, NoSQL, </w:t>
      </w:r>
      <w:proofErr w:type="spellStart"/>
      <w:r>
        <w:rPr>
          <w:rFonts w:ascii="Calibri" w:hAnsi="Calibri" w:cs="Calibri"/>
          <w:sz w:val="22"/>
          <w:szCs w:val="22"/>
        </w:rPr>
        <w:t>CosmosDB</w:t>
      </w:r>
      <w:proofErr w:type="spellEnd"/>
    </w:p>
    <w:p w14:paraId="23BA2E71" w14:textId="77777777" w:rsidR="005D0155" w:rsidRDefault="005D0155" w:rsidP="003344E8">
      <w:pPr>
        <w:widowControl w:val="0"/>
        <w:numPr>
          <w:ilvl w:val="0"/>
          <w:numId w:val="2"/>
        </w:numPr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Cloud &amp; DevOps:</w:t>
      </w:r>
      <w:r>
        <w:rPr>
          <w:rFonts w:ascii="Calibri" w:hAnsi="Calibri" w:cs="Calibri"/>
          <w:sz w:val="22"/>
          <w:szCs w:val="22"/>
        </w:rPr>
        <w:t xml:space="preserve"> Microsoft Azure, </w:t>
      </w:r>
      <w:proofErr w:type="spellStart"/>
      <w:r>
        <w:rPr>
          <w:rFonts w:ascii="Calibri" w:hAnsi="Calibri" w:cs="Calibri"/>
          <w:sz w:val="22"/>
          <w:szCs w:val="22"/>
        </w:rPr>
        <w:t>Github</w:t>
      </w:r>
      <w:proofErr w:type="spellEnd"/>
      <w:r>
        <w:rPr>
          <w:rFonts w:ascii="Calibri" w:hAnsi="Calibri" w:cs="Calibri"/>
          <w:sz w:val="22"/>
          <w:szCs w:val="22"/>
        </w:rPr>
        <w:t xml:space="preserve"> Copilot, Automated CI/CD Pipelines</w:t>
      </w:r>
    </w:p>
    <w:p w14:paraId="38946CFC" w14:textId="77777777" w:rsidR="005D0155" w:rsidRDefault="005D0155" w:rsidP="003344E8">
      <w:pPr>
        <w:widowControl w:val="0"/>
        <w:numPr>
          <w:ilvl w:val="0"/>
          <w:numId w:val="2"/>
        </w:numPr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Testing &amp; Automation:</w:t>
      </w:r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WebDriverIO</w:t>
      </w:r>
      <w:proofErr w:type="spellEnd"/>
      <w:r>
        <w:rPr>
          <w:rFonts w:ascii="Calibri" w:hAnsi="Calibri" w:cs="Calibri"/>
          <w:sz w:val="22"/>
          <w:szCs w:val="22"/>
        </w:rPr>
        <w:t xml:space="preserve">, JMeter, </w:t>
      </w:r>
      <w:proofErr w:type="spellStart"/>
      <w:r>
        <w:rPr>
          <w:rFonts w:ascii="Calibri" w:hAnsi="Calibri" w:cs="Calibri"/>
          <w:sz w:val="22"/>
          <w:szCs w:val="22"/>
        </w:rPr>
        <w:t>NewRelic</w:t>
      </w:r>
      <w:proofErr w:type="spellEnd"/>
      <w:r>
        <w:rPr>
          <w:rFonts w:ascii="Calibri" w:hAnsi="Calibri" w:cs="Calibri"/>
          <w:sz w:val="22"/>
          <w:szCs w:val="22"/>
        </w:rPr>
        <w:t>, Test-Driven Development</w:t>
      </w:r>
    </w:p>
    <w:p w14:paraId="3125C169" w14:textId="77777777" w:rsidR="005D0155" w:rsidRPr="003344E8" w:rsidRDefault="005D0155" w:rsidP="003344E8">
      <w:pPr>
        <w:widowControl w:val="0"/>
        <w:numPr>
          <w:ilvl w:val="0"/>
          <w:numId w:val="2"/>
        </w:numPr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Others:</w:t>
      </w:r>
      <w:r>
        <w:rPr>
          <w:rFonts w:ascii="Calibri" w:hAnsi="Calibri" w:cs="Calibri"/>
          <w:sz w:val="22"/>
          <w:szCs w:val="22"/>
        </w:rPr>
        <w:t xml:space="preserve"> Agile, Scrum, Adobe Experience Manager</w:t>
      </w:r>
    </w:p>
    <w:p w14:paraId="1079A606" w14:textId="77777777" w:rsidR="0055432A" w:rsidRDefault="0055432A" w:rsidP="00CC1C1C">
      <w:pPr>
        <w:contextualSpacing/>
        <w:jc w:val="both"/>
        <w:rPr>
          <w:rFonts w:ascii="Calibri" w:hAnsi="Calibri" w:cs="Calibri"/>
          <w:sz w:val="22"/>
          <w:szCs w:val="22"/>
        </w:rPr>
      </w:pPr>
    </w:p>
    <w:p w14:paraId="25E2F598" w14:textId="77777777" w:rsidR="0055432A" w:rsidRDefault="00000000">
      <w:pPr>
        <w:shd w:val="clear" w:color="auto" w:fill="E0E0E0"/>
        <w:contextualSpacing/>
        <w:rPr>
          <w:rFonts w:ascii="Calibri" w:hAnsi="Calibri" w:cs="Calibri"/>
          <w:b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Projects</w:t>
      </w:r>
    </w:p>
    <w:p w14:paraId="0EF491A7" w14:textId="77777777" w:rsidR="0055432A" w:rsidRDefault="00000000">
      <w:pPr>
        <w:widowControl w:val="0"/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br/>
      </w:r>
      <w:proofErr w:type="spellStart"/>
      <w:r>
        <w:rPr>
          <w:rFonts w:ascii="Calibri" w:hAnsi="Calibri" w:cs="Calibri"/>
          <w:b/>
          <w:iCs/>
          <w:sz w:val="22"/>
          <w:szCs w:val="22"/>
        </w:rPr>
        <w:t>CoverMe</w:t>
      </w:r>
      <w:proofErr w:type="spellEnd"/>
      <w:r>
        <w:rPr>
          <w:rFonts w:ascii="Calibri" w:hAnsi="Calibri" w:cs="Calibri"/>
          <w:b/>
          <w:iCs/>
          <w:sz w:val="22"/>
          <w:szCs w:val="22"/>
        </w:rPr>
        <w:t xml:space="preserve"> (Company Project)</w:t>
      </w:r>
      <w:r w:rsidR="00455B9D">
        <w:rPr>
          <w:rFonts w:ascii="Calibri" w:hAnsi="Calibri" w:cs="Calibri"/>
          <w:b/>
          <w:iCs/>
          <w:sz w:val="22"/>
          <w:szCs w:val="22"/>
        </w:rPr>
        <w:t>:</w:t>
      </w:r>
      <w:r w:rsidR="00455B9D">
        <w:t xml:space="preserve"> </w:t>
      </w:r>
      <w:hyperlink r:id="rId9" w:history="1">
        <w:r w:rsidR="00455B9D" w:rsidRPr="00EE767C">
          <w:rPr>
            <w:rStyle w:val="Hyperlink"/>
            <w:rFonts w:ascii="Calibri" w:hAnsi="Calibri" w:cs="Calibri"/>
            <w:sz w:val="22"/>
            <w:szCs w:val="22"/>
          </w:rPr>
          <w:t>https://www.coverme.com/travel-insurance/get-a-quote</w:t>
        </w:r>
      </w:hyperlink>
    </w:p>
    <w:p w14:paraId="57846771" w14:textId="77777777" w:rsidR="00AF27F6" w:rsidRPr="00455B9D" w:rsidRDefault="00AF27F6">
      <w:pPr>
        <w:widowControl w:val="0"/>
        <w:autoSpaceDE w:val="0"/>
        <w:spacing w:line="276" w:lineRule="auto"/>
      </w:pPr>
      <w:r w:rsidRPr="00AF27F6">
        <w:rPr>
          <w:rFonts w:ascii="Calibri" w:hAnsi="Calibri" w:cs="Calibri"/>
          <w:b/>
          <w:bCs/>
          <w:sz w:val="22"/>
          <w:szCs w:val="22"/>
        </w:rPr>
        <w:t>SQL Portfolio (Solo Project):</w:t>
      </w:r>
      <w:r>
        <w:rPr>
          <w:rFonts w:ascii="Calibri" w:hAnsi="Calibri" w:cs="Calibri"/>
          <w:sz w:val="22"/>
          <w:szCs w:val="22"/>
        </w:rPr>
        <w:t xml:space="preserve"> </w:t>
      </w:r>
      <w:hyperlink r:id="rId10" w:history="1">
        <w:r>
          <w:rPr>
            <w:rStyle w:val="Hyperlink"/>
            <w:rFonts w:ascii="Calibri" w:hAnsi="Calibri" w:cs="Calibri"/>
            <w:sz w:val="22"/>
            <w:szCs w:val="22"/>
          </w:rPr>
          <w:t>https://gielofernandez-sql-project.streamlit.app/</w:t>
        </w:r>
      </w:hyperlink>
    </w:p>
    <w:p w14:paraId="0D814799" w14:textId="77777777" w:rsidR="009D0F72" w:rsidRDefault="00000000">
      <w:pPr>
        <w:widowControl w:val="0"/>
        <w:autoSpaceDE w:val="0"/>
        <w:spacing w:line="276" w:lineRule="auto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b/>
          <w:iCs/>
          <w:sz w:val="22"/>
          <w:szCs w:val="22"/>
        </w:rPr>
        <w:t>TobyGieloPeds</w:t>
      </w:r>
      <w:proofErr w:type="spellEnd"/>
      <w:r>
        <w:rPr>
          <w:rFonts w:ascii="Calibri" w:hAnsi="Calibri" w:cs="Calibri"/>
          <w:b/>
          <w:iCs/>
          <w:sz w:val="22"/>
          <w:szCs w:val="22"/>
        </w:rPr>
        <w:t xml:space="preserve"> (College Project)</w:t>
      </w:r>
      <w:r w:rsidR="00455B9D">
        <w:rPr>
          <w:rFonts w:ascii="Calibri" w:hAnsi="Calibri" w:cs="Calibri"/>
          <w:b/>
          <w:iCs/>
          <w:sz w:val="22"/>
          <w:szCs w:val="22"/>
        </w:rPr>
        <w:t xml:space="preserve">: </w:t>
      </w:r>
      <w:hyperlink r:id="rId11" w:history="1">
        <w:r w:rsidR="009D0F72">
          <w:rPr>
            <w:rStyle w:val="Hyperlink"/>
            <w:rFonts w:ascii="Calibri" w:hAnsi="Calibri" w:cs="Calibri"/>
            <w:sz w:val="22"/>
            <w:szCs w:val="22"/>
          </w:rPr>
          <w:t>https://gielo0111.github.io/LagLife_of_Toby_Peds_Gielo/</w:t>
        </w:r>
      </w:hyperlink>
    </w:p>
    <w:p w14:paraId="33A4817D" w14:textId="77777777" w:rsidR="009D0F72" w:rsidRDefault="009D0F72">
      <w:pPr>
        <w:widowControl w:val="0"/>
        <w:autoSpaceDE w:val="0"/>
        <w:spacing w:line="276" w:lineRule="auto"/>
      </w:pPr>
      <w:r w:rsidRPr="009D0F72">
        <w:rPr>
          <w:rFonts w:ascii="Calibri" w:hAnsi="Calibri" w:cs="Calibri"/>
          <w:b/>
          <w:bCs/>
          <w:sz w:val="22"/>
          <w:szCs w:val="22"/>
        </w:rPr>
        <w:t>Punta Riviera Resort (College Project):</w:t>
      </w:r>
      <w:r>
        <w:rPr>
          <w:rFonts w:ascii="Calibri" w:hAnsi="Calibri" w:cs="Calibri"/>
          <w:sz w:val="22"/>
          <w:szCs w:val="22"/>
        </w:rPr>
        <w:t xml:space="preserve"> </w:t>
      </w:r>
      <w:hyperlink r:id="rId12" w:history="1">
        <w:r>
          <w:rPr>
            <w:rStyle w:val="Hyperlink"/>
            <w:rFonts w:ascii="Calibri" w:hAnsi="Calibri" w:cs="Calibri"/>
            <w:sz w:val="22"/>
            <w:szCs w:val="22"/>
          </w:rPr>
          <w:t>https://gielo0111.github.io/Punta_Riviera_Resort/</w:t>
        </w:r>
      </w:hyperlink>
    </w:p>
    <w:p w14:paraId="39EC6EB6" w14:textId="05C5F723" w:rsidR="00CE4605" w:rsidRDefault="00CE4605">
      <w:pPr>
        <w:widowControl w:val="0"/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Predict Employee Attrition /w Logistic Regression</w:t>
      </w:r>
      <w:r w:rsidRPr="009D0F72">
        <w:rPr>
          <w:rFonts w:ascii="Calibri" w:hAnsi="Calibri" w:cs="Calibri"/>
          <w:b/>
          <w:bCs/>
          <w:sz w:val="22"/>
          <w:szCs w:val="22"/>
        </w:rPr>
        <w:t xml:space="preserve"> (</w:t>
      </w:r>
      <w:r>
        <w:rPr>
          <w:rFonts w:ascii="Calibri" w:hAnsi="Calibri" w:cs="Calibri"/>
          <w:b/>
          <w:bCs/>
          <w:sz w:val="22"/>
          <w:szCs w:val="22"/>
        </w:rPr>
        <w:t>Master’s Coursework</w:t>
      </w:r>
      <w:r w:rsidRPr="009D0F72">
        <w:rPr>
          <w:rFonts w:ascii="Calibri" w:hAnsi="Calibri" w:cs="Calibri"/>
          <w:b/>
          <w:bCs/>
          <w:sz w:val="22"/>
          <w:szCs w:val="22"/>
        </w:rPr>
        <w:t>):</w:t>
      </w:r>
      <w:r>
        <w:rPr>
          <w:rFonts w:ascii="Calibri" w:hAnsi="Calibri" w:cs="Calibri"/>
          <w:sz w:val="22"/>
          <w:szCs w:val="22"/>
        </w:rPr>
        <w:t xml:space="preserve"> </w:t>
      </w:r>
      <w:hyperlink r:id="rId13" w:history="1">
        <w:r w:rsidRPr="00DE1A67">
          <w:rPr>
            <w:rStyle w:val="Hyperlink"/>
            <w:rFonts w:ascii="Calibri" w:hAnsi="Calibri" w:cs="Calibri"/>
            <w:sz w:val="22"/>
            <w:szCs w:val="22"/>
          </w:rPr>
          <w:t>https://www.kaggle.com/code/gelojoseph/predict-employee-attrition-w-logistic-regression</w:t>
        </w:r>
      </w:hyperlink>
    </w:p>
    <w:p w14:paraId="49086822" w14:textId="77777777" w:rsidR="0055432A" w:rsidRDefault="0055432A">
      <w:pPr>
        <w:contextualSpacing/>
        <w:jc w:val="both"/>
        <w:rPr>
          <w:rFonts w:ascii="Calibri" w:hAnsi="Calibri" w:cs="Calibri"/>
          <w:sz w:val="22"/>
          <w:szCs w:val="22"/>
        </w:rPr>
      </w:pPr>
    </w:p>
    <w:p w14:paraId="628FC461" w14:textId="77777777" w:rsidR="0055432A" w:rsidRDefault="00000000">
      <w:pPr>
        <w:shd w:val="clear" w:color="auto" w:fill="E0E0E0"/>
        <w:contextualSpacing/>
        <w:rPr>
          <w:rFonts w:ascii="Calibri" w:hAnsi="Calibri" w:cs="Calibri"/>
          <w:b/>
          <w:iCs/>
          <w:color w:val="000000"/>
          <w:sz w:val="22"/>
          <w:szCs w:val="22"/>
        </w:rPr>
      </w:pPr>
      <w:r>
        <w:rPr>
          <w:rFonts w:ascii="Calibri" w:hAnsi="Calibri" w:cs="Calibri"/>
          <w:b/>
          <w:iCs/>
          <w:color w:val="000000"/>
          <w:sz w:val="22"/>
          <w:szCs w:val="22"/>
        </w:rPr>
        <w:t>Employment Summary</w:t>
      </w:r>
    </w:p>
    <w:p w14:paraId="406DA9E2" w14:textId="77777777" w:rsidR="0055432A" w:rsidRDefault="0055432A">
      <w:pPr>
        <w:contextualSpacing/>
        <w:jc w:val="both"/>
        <w:rPr>
          <w:rFonts w:ascii="Calibri" w:hAnsi="Calibri" w:cs="Calibri"/>
          <w:b/>
          <w:iCs/>
          <w:color w:val="000000"/>
          <w:sz w:val="22"/>
          <w:szCs w:val="22"/>
        </w:rPr>
      </w:pPr>
    </w:p>
    <w:p w14:paraId="027EC99B" w14:textId="3B0A7160" w:rsidR="00D20BCB" w:rsidRDefault="00D20BCB" w:rsidP="00D20BCB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Orcas Consulting Ltd., Raglan, New Zealand</w:t>
      </w:r>
      <w:r>
        <w:rPr>
          <w:rFonts w:ascii="Calibri" w:hAnsi="Calibri" w:cs="Calibri"/>
          <w:b/>
          <w:bCs/>
          <w:sz w:val="22"/>
          <w:szCs w:val="22"/>
        </w:rPr>
        <w:tab/>
        <w:t xml:space="preserve">November 2025 – </w:t>
      </w:r>
      <w:r w:rsidR="00706F74">
        <w:rPr>
          <w:rFonts w:ascii="Calibri" w:hAnsi="Calibri" w:cs="Calibri"/>
          <w:b/>
          <w:bCs/>
          <w:sz w:val="22"/>
          <w:szCs w:val="22"/>
        </w:rPr>
        <w:t>February 2026</w:t>
      </w:r>
    </w:p>
    <w:p w14:paraId="5508F867" w14:textId="1D875675" w:rsidR="00D20BCB" w:rsidRDefault="00D20BCB" w:rsidP="00D20BCB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Software Engineer Intern</w:t>
      </w:r>
      <w:r>
        <w:rPr>
          <w:rFonts w:ascii="Calibri" w:hAnsi="Calibri" w:cs="Calibri"/>
          <w:i/>
          <w:iCs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</w:p>
    <w:p w14:paraId="542E70FE" w14:textId="77777777" w:rsidR="00D20BCB" w:rsidRDefault="00D20BCB" w:rsidP="00D20BCB">
      <w:pPr>
        <w:widowControl w:val="0"/>
        <w:autoSpaceDE w:val="0"/>
        <w:rPr>
          <w:rFonts w:ascii="Calibri" w:hAnsi="Calibri" w:cs="Calibri"/>
          <w:i/>
          <w:iCs/>
          <w:sz w:val="22"/>
          <w:szCs w:val="22"/>
        </w:rPr>
      </w:pPr>
    </w:p>
    <w:p w14:paraId="14B1AE7F" w14:textId="77777777" w:rsidR="00D20BCB" w:rsidRDefault="00D20BCB" w:rsidP="00D20BCB">
      <w:pPr>
        <w:widowControl w:val="0"/>
        <w:autoSpaceDE w:val="0"/>
        <w:spacing w:line="276" w:lineRule="auto"/>
        <w:ind w:left="284"/>
        <w:rPr>
          <w:rFonts w:cs="Calibri"/>
        </w:rPr>
      </w:pPr>
      <w:r>
        <w:rPr>
          <w:rFonts w:ascii="Calibri" w:hAnsi="Calibri" w:cs="Calibri"/>
          <w:i/>
          <w:iCs/>
          <w:sz w:val="22"/>
          <w:szCs w:val="22"/>
        </w:rPr>
        <w:t>Tasks and Responsibilities:</w:t>
      </w:r>
    </w:p>
    <w:p w14:paraId="7F7FF907" w14:textId="1D3ED616" w:rsidR="00D20BCB" w:rsidRDefault="005E7A2D" w:rsidP="00D20BCB">
      <w:pPr>
        <w:pStyle w:val="ListParagraph"/>
        <w:numPr>
          <w:ilvl w:val="0"/>
          <w:numId w:val="4"/>
        </w:numPr>
      </w:pPr>
      <w:r>
        <w:t>Did web-scraping</w:t>
      </w:r>
      <w:r w:rsidR="00B67137">
        <w:t xml:space="preserve"> in </w:t>
      </w:r>
      <w:r w:rsidR="005F454E">
        <w:t>P</w:t>
      </w:r>
      <w:r w:rsidR="00B67137">
        <w:t>ython</w:t>
      </w:r>
      <w:r>
        <w:t xml:space="preserve"> to gather data from a third-party website and produce data files</w:t>
      </w:r>
      <w:r w:rsidR="00D20BCB">
        <w:t>.</w:t>
      </w:r>
    </w:p>
    <w:p w14:paraId="7E0D0515" w14:textId="509230D0" w:rsidR="00B67137" w:rsidRDefault="00B67137" w:rsidP="00D20BCB">
      <w:pPr>
        <w:pStyle w:val="ListParagraph"/>
        <w:numPr>
          <w:ilvl w:val="0"/>
          <w:numId w:val="4"/>
        </w:numPr>
      </w:pPr>
      <w:r>
        <w:t>Used third-party API (</w:t>
      </w:r>
      <w:proofErr w:type="spellStart"/>
      <w:r>
        <w:t>OverPass</w:t>
      </w:r>
      <w:proofErr w:type="spellEnd"/>
      <w:r>
        <w:t xml:space="preserve"> API) </w:t>
      </w:r>
      <w:r w:rsidR="005F454E">
        <w:t>with</w:t>
      </w:r>
      <w:r>
        <w:t xml:space="preserve"> </w:t>
      </w:r>
      <w:r w:rsidR="005F454E">
        <w:t>P</w:t>
      </w:r>
      <w:r>
        <w:t>ython to gather</w:t>
      </w:r>
      <w:r w:rsidR="00BE775A">
        <w:t xml:space="preserve"> location </w:t>
      </w:r>
      <w:r>
        <w:t>coordinates.</w:t>
      </w:r>
    </w:p>
    <w:p w14:paraId="6B8178E7" w14:textId="48047F82" w:rsidR="00D20BCB" w:rsidRDefault="00B6678E" w:rsidP="00D20BCB">
      <w:pPr>
        <w:pStyle w:val="ListParagraph"/>
        <w:numPr>
          <w:ilvl w:val="0"/>
          <w:numId w:val="4"/>
        </w:numPr>
      </w:pPr>
      <w:r>
        <w:t>Tasked with web development for Orcas Consulting’s new website</w:t>
      </w:r>
      <w:r w:rsidR="00D20BCB">
        <w:t>.</w:t>
      </w:r>
    </w:p>
    <w:p w14:paraId="7FA61AB3" w14:textId="087CFE4F" w:rsidR="00AD03D2" w:rsidRDefault="00AD03D2" w:rsidP="00D20BCB">
      <w:pPr>
        <w:pStyle w:val="ListParagraph"/>
        <w:numPr>
          <w:ilvl w:val="0"/>
          <w:numId w:val="4"/>
        </w:numPr>
      </w:pPr>
      <w:r>
        <w:t xml:space="preserve">Tasked with investigation of different compression </w:t>
      </w:r>
      <w:r w:rsidR="000B3DB8">
        <w:t>techniques (</w:t>
      </w:r>
      <w:proofErr w:type="spellStart"/>
      <w:r>
        <w:t>geojson</w:t>
      </w:r>
      <w:proofErr w:type="spellEnd"/>
      <w:r>
        <w:t xml:space="preserve"> &amp; </w:t>
      </w:r>
      <w:proofErr w:type="spellStart"/>
      <w:r>
        <w:t>zarr</w:t>
      </w:r>
      <w:proofErr w:type="spellEnd"/>
      <w:r>
        <w:t>) in handling complex geo data</w:t>
      </w:r>
      <w:r w:rsidR="00F600D1">
        <w:t>.</w:t>
      </w:r>
    </w:p>
    <w:p w14:paraId="42692459" w14:textId="77777777" w:rsidR="000D1EA0" w:rsidRDefault="000D1EA0" w:rsidP="000D1EA0">
      <w:pPr>
        <w:widowControl w:val="0"/>
        <w:tabs>
          <w:tab w:val="right" w:pos="9088"/>
        </w:tabs>
        <w:autoSpaceDE w:val="0"/>
        <w:rPr>
          <w:rFonts w:ascii="Calibri" w:hAnsi="Calibri" w:cs="Calibri"/>
          <w:b/>
          <w:bCs/>
          <w:sz w:val="22"/>
          <w:szCs w:val="22"/>
          <w:lang w:val="en-US"/>
        </w:rPr>
      </w:pPr>
    </w:p>
    <w:p w14:paraId="791195DB" w14:textId="77777777" w:rsidR="00D20BCB" w:rsidRDefault="00D20BCB" w:rsidP="00D20BCB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proofErr w:type="spellStart"/>
      <w:r>
        <w:rPr>
          <w:rFonts w:ascii="Calibri" w:hAnsi="Calibri" w:cs="Calibri"/>
          <w:b/>
          <w:bCs/>
          <w:sz w:val="22"/>
          <w:szCs w:val="22"/>
        </w:rPr>
        <w:t>Evidentful</w:t>
      </w:r>
      <w:proofErr w:type="spellEnd"/>
      <w:r>
        <w:rPr>
          <w:rFonts w:ascii="Calibri" w:hAnsi="Calibri" w:cs="Calibri"/>
          <w:b/>
          <w:bCs/>
          <w:sz w:val="22"/>
          <w:szCs w:val="22"/>
        </w:rPr>
        <w:t>, Cromwell, New Zealand</w:t>
      </w:r>
      <w:r>
        <w:rPr>
          <w:rFonts w:ascii="Calibri" w:hAnsi="Calibri" w:cs="Calibri"/>
          <w:b/>
          <w:bCs/>
          <w:sz w:val="22"/>
          <w:szCs w:val="22"/>
        </w:rPr>
        <w:tab/>
        <w:t>December 2024 – March 2025</w:t>
      </w:r>
    </w:p>
    <w:p w14:paraId="32AEF3BC" w14:textId="77777777" w:rsidR="00D20BCB" w:rsidRDefault="00D20BCB" w:rsidP="00D20BCB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Junior AI Engineer Intern</w:t>
      </w:r>
      <w:r>
        <w:rPr>
          <w:rFonts w:ascii="Calibri" w:hAnsi="Calibri" w:cs="Calibri"/>
          <w:i/>
          <w:iCs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</w:p>
    <w:p w14:paraId="7CC952D4" w14:textId="77777777" w:rsidR="00D20BCB" w:rsidRDefault="00D20BCB" w:rsidP="00D20BCB">
      <w:pPr>
        <w:widowControl w:val="0"/>
        <w:autoSpaceDE w:val="0"/>
        <w:rPr>
          <w:rFonts w:ascii="Calibri" w:hAnsi="Calibri" w:cs="Calibri"/>
          <w:i/>
          <w:iCs/>
          <w:sz w:val="22"/>
          <w:szCs w:val="22"/>
        </w:rPr>
      </w:pPr>
    </w:p>
    <w:p w14:paraId="527B7F8F" w14:textId="77777777" w:rsidR="00D20BCB" w:rsidRDefault="00D20BCB" w:rsidP="00D20BCB">
      <w:pPr>
        <w:widowControl w:val="0"/>
        <w:autoSpaceDE w:val="0"/>
        <w:spacing w:line="276" w:lineRule="auto"/>
        <w:ind w:left="284"/>
        <w:rPr>
          <w:rFonts w:cs="Calibri"/>
        </w:rPr>
      </w:pPr>
      <w:r>
        <w:rPr>
          <w:rFonts w:ascii="Calibri" w:hAnsi="Calibri" w:cs="Calibri"/>
          <w:i/>
          <w:iCs/>
          <w:sz w:val="22"/>
          <w:szCs w:val="22"/>
        </w:rPr>
        <w:t>Tasks and Responsibilities:</w:t>
      </w:r>
    </w:p>
    <w:p w14:paraId="66D96431" w14:textId="77777777" w:rsidR="00D20BCB" w:rsidRDefault="00D20BCB" w:rsidP="00D20BCB">
      <w:pPr>
        <w:pStyle w:val="ListParagraph"/>
        <w:numPr>
          <w:ilvl w:val="0"/>
          <w:numId w:val="4"/>
        </w:numPr>
      </w:pPr>
      <w:r>
        <w:t>Studied the back end and front-end of the current system to provide suggestions for improvement.</w:t>
      </w:r>
    </w:p>
    <w:p w14:paraId="3CE5A470" w14:textId="77777777" w:rsidR="00D20BCB" w:rsidRDefault="00D20BCB" w:rsidP="00D20BCB">
      <w:pPr>
        <w:pStyle w:val="ListParagraph"/>
        <w:numPr>
          <w:ilvl w:val="0"/>
          <w:numId w:val="4"/>
        </w:numPr>
      </w:pPr>
      <w:r>
        <w:t xml:space="preserve">Tasked with creating a proof of concept to visualize how AI search (hybrid search and vector search) can be implemented using </w:t>
      </w:r>
      <w:proofErr w:type="spellStart"/>
      <w:r>
        <w:t>Meilisearch</w:t>
      </w:r>
      <w:proofErr w:type="spellEnd"/>
      <w:r>
        <w:t xml:space="preserve"> library.</w:t>
      </w:r>
    </w:p>
    <w:p w14:paraId="50E22119" w14:textId="77777777" w:rsidR="00D20BCB" w:rsidRPr="0057671F" w:rsidRDefault="00D20BCB" w:rsidP="00D20BCB">
      <w:pPr>
        <w:pStyle w:val="ListParagraph"/>
        <w:numPr>
          <w:ilvl w:val="0"/>
          <w:numId w:val="4"/>
        </w:numPr>
      </w:pPr>
      <w:r>
        <w:t>Tasked with providing docker files for the projects.</w:t>
      </w:r>
    </w:p>
    <w:p w14:paraId="323A13AD" w14:textId="77777777" w:rsidR="00D20BCB" w:rsidRPr="00D20BCB" w:rsidRDefault="00D20BCB" w:rsidP="000D1EA0">
      <w:pPr>
        <w:widowControl w:val="0"/>
        <w:tabs>
          <w:tab w:val="right" w:pos="9088"/>
        </w:tabs>
        <w:autoSpaceDE w:val="0"/>
        <w:rPr>
          <w:rFonts w:ascii="Calibri" w:hAnsi="Calibri" w:cs="Calibri"/>
          <w:b/>
          <w:bCs/>
          <w:sz w:val="22"/>
          <w:szCs w:val="22"/>
          <w:lang w:val="en-US"/>
        </w:rPr>
      </w:pPr>
    </w:p>
    <w:p w14:paraId="7023DC53" w14:textId="2590E335" w:rsidR="000D1EA0" w:rsidRDefault="000D1EA0" w:rsidP="000D1EA0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Manulife/John Hancock, Makati, Philippines</w:t>
      </w:r>
      <w:r>
        <w:rPr>
          <w:rFonts w:ascii="Calibri" w:hAnsi="Calibri" w:cs="Calibri"/>
          <w:b/>
          <w:bCs/>
          <w:sz w:val="22"/>
          <w:szCs w:val="22"/>
        </w:rPr>
        <w:tab/>
        <w:t>August 2021 – September 2024</w:t>
      </w:r>
    </w:p>
    <w:p w14:paraId="2AC85C35" w14:textId="77777777" w:rsidR="000D1EA0" w:rsidRDefault="000D1EA0" w:rsidP="000D1EA0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Full Stack Software Engineer</w:t>
      </w:r>
      <w:r>
        <w:rPr>
          <w:rFonts w:ascii="Calibri" w:hAnsi="Calibri" w:cs="Calibri"/>
          <w:i/>
          <w:iCs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</w:p>
    <w:p w14:paraId="63862110" w14:textId="77777777" w:rsidR="000D1EA0" w:rsidRDefault="000D1EA0" w:rsidP="000D1EA0">
      <w:pPr>
        <w:widowControl w:val="0"/>
        <w:autoSpaceDE w:val="0"/>
        <w:rPr>
          <w:rFonts w:ascii="Calibri" w:hAnsi="Calibri" w:cs="Calibri"/>
          <w:i/>
          <w:iCs/>
          <w:sz w:val="22"/>
          <w:szCs w:val="22"/>
        </w:rPr>
      </w:pPr>
    </w:p>
    <w:p w14:paraId="2BAF4B6A" w14:textId="77777777" w:rsidR="000D1EA0" w:rsidRDefault="000D1EA0" w:rsidP="000D1EA0">
      <w:pPr>
        <w:widowControl w:val="0"/>
        <w:autoSpaceDE w:val="0"/>
        <w:spacing w:line="276" w:lineRule="auto"/>
        <w:ind w:left="284"/>
        <w:rPr>
          <w:rFonts w:cs="Calibri"/>
        </w:rPr>
      </w:pPr>
      <w:r>
        <w:rPr>
          <w:rFonts w:ascii="Calibri" w:hAnsi="Calibri" w:cs="Calibri"/>
          <w:i/>
          <w:iCs/>
          <w:sz w:val="22"/>
          <w:szCs w:val="22"/>
        </w:rPr>
        <w:lastRenderedPageBreak/>
        <w:t>Tasks and Responsibilities:</w:t>
      </w:r>
    </w:p>
    <w:p w14:paraId="7EECEADC" w14:textId="77777777" w:rsidR="000D1EA0" w:rsidRDefault="000D1EA0" w:rsidP="000D1EA0">
      <w:pPr>
        <w:pStyle w:val="ListParagraph"/>
        <w:numPr>
          <w:ilvl w:val="0"/>
          <w:numId w:val="4"/>
        </w:numPr>
      </w:pPr>
      <w:r>
        <w:t>Designing, coding, unit testing and integrating new features and functionality as defined by stakeholders and team.</w:t>
      </w:r>
    </w:p>
    <w:p w14:paraId="61FAF374" w14:textId="77777777" w:rsidR="000D1EA0" w:rsidRDefault="000D1EA0" w:rsidP="000D1EA0">
      <w:pPr>
        <w:pStyle w:val="ListParagraph"/>
        <w:numPr>
          <w:ilvl w:val="0"/>
          <w:numId w:val="4"/>
        </w:numPr>
      </w:pPr>
      <w:r>
        <w:t>Builds, reviews, codes, tests, maintains high quality software.</w:t>
      </w:r>
    </w:p>
    <w:p w14:paraId="735A9AF4" w14:textId="77777777" w:rsidR="000D1EA0" w:rsidRDefault="000D1EA0" w:rsidP="000D1EA0">
      <w:pPr>
        <w:pStyle w:val="ListParagraph"/>
        <w:numPr>
          <w:ilvl w:val="0"/>
          <w:numId w:val="4"/>
        </w:numPr>
      </w:pPr>
      <w:r>
        <w:t>Assumes role of scrum master when assigned: facilitates sprint cadences such as sprint planning, review, retrospective, daily stand-up, and story grooming sessions.</w:t>
      </w:r>
    </w:p>
    <w:p w14:paraId="3F78F742" w14:textId="77777777" w:rsidR="0055432A" w:rsidRDefault="00000000">
      <w:pPr>
        <w:pStyle w:val="ListParagraph"/>
        <w:numPr>
          <w:ilvl w:val="0"/>
          <w:numId w:val="4"/>
        </w:numPr>
      </w:pPr>
      <w:r>
        <w:t>Responsible for designing, developing, testing, maintaining, and improving application APIs and UIs as a member of the team, works across key data, orchestration, rules and transactional stacks through the entire application and system development life cycle.</w:t>
      </w:r>
    </w:p>
    <w:p w14:paraId="1EB274C6" w14:textId="77777777" w:rsidR="0055432A" w:rsidRDefault="00000000">
      <w:pPr>
        <w:pStyle w:val="ListParagraph"/>
        <w:numPr>
          <w:ilvl w:val="0"/>
          <w:numId w:val="4"/>
        </w:numPr>
      </w:pPr>
      <w:r>
        <w:t>Working with stakeholders and team members in identifying and analyzing improvements in work practices and making sure to identify inefficiencies and recommend action plans.</w:t>
      </w:r>
    </w:p>
    <w:p w14:paraId="3F368295" w14:textId="77777777" w:rsidR="0055432A" w:rsidRDefault="00000000">
      <w:pPr>
        <w:pStyle w:val="ListParagraph"/>
        <w:numPr>
          <w:ilvl w:val="0"/>
          <w:numId w:val="4"/>
        </w:numPr>
      </w:pPr>
      <w:r>
        <w:t>Using Agile methodologies, principles and techniques to develop project plans and to cost, resource, and manage projects.</w:t>
      </w:r>
    </w:p>
    <w:p w14:paraId="293C5FE1" w14:textId="77777777" w:rsidR="0055432A" w:rsidRDefault="00000000">
      <w:pPr>
        <w:pStyle w:val="ListParagraph"/>
        <w:numPr>
          <w:ilvl w:val="0"/>
          <w:numId w:val="4"/>
        </w:numPr>
      </w:pPr>
      <w:r>
        <w:t>Taking responsibility for deploying functional and non-functional requirements, which ensures quality and integrity of the system.</w:t>
      </w:r>
    </w:p>
    <w:p w14:paraId="0C36F4BC" w14:textId="77777777" w:rsidR="0055432A" w:rsidRDefault="00000000">
      <w:pPr>
        <w:pStyle w:val="ListParagraph"/>
        <w:numPr>
          <w:ilvl w:val="0"/>
          <w:numId w:val="4"/>
        </w:numPr>
      </w:pPr>
      <w:r>
        <w:t>Working with stakeholders in refining functional specifications for use by stakeholders and team.</w:t>
      </w:r>
    </w:p>
    <w:p w14:paraId="33579A67" w14:textId="77777777" w:rsidR="0055432A" w:rsidRDefault="00000000">
      <w:pPr>
        <w:pStyle w:val="ListParagraph"/>
        <w:numPr>
          <w:ilvl w:val="0"/>
          <w:numId w:val="4"/>
        </w:numPr>
      </w:pPr>
      <w:r>
        <w:t>Acts as reference and information source to the stakeholders and team, providing guidance and assistance in decision making.</w:t>
      </w:r>
    </w:p>
    <w:p w14:paraId="42CB2D8C" w14:textId="77777777" w:rsidR="0055432A" w:rsidRDefault="00000000">
      <w:pPr>
        <w:pStyle w:val="ListParagraph"/>
        <w:numPr>
          <w:ilvl w:val="0"/>
          <w:numId w:val="4"/>
        </w:numPr>
      </w:pPr>
      <w:r>
        <w:t>Documents and executes software components of larger architecture.</w:t>
      </w:r>
    </w:p>
    <w:p w14:paraId="079F1C52" w14:textId="77777777" w:rsidR="0055432A" w:rsidRDefault="00000000">
      <w:pPr>
        <w:pStyle w:val="ListParagraph"/>
        <w:numPr>
          <w:ilvl w:val="0"/>
          <w:numId w:val="4"/>
        </w:numPr>
      </w:pPr>
      <w:r>
        <w:t xml:space="preserve">Responsible for building and generating daily accounting reports, and responsible for fixing inconsistencies (force balance, tolerance). </w:t>
      </w:r>
    </w:p>
    <w:p w14:paraId="7E0E1BB3" w14:textId="77777777" w:rsidR="0055432A" w:rsidRDefault="00000000">
      <w:pPr>
        <w:pStyle w:val="ListParagraph"/>
        <w:numPr>
          <w:ilvl w:val="0"/>
          <w:numId w:val="4"/>
        </w:numPr>
      </w:pPr>
      <w:r>
        <w:t>Debug and fix errors on frontend/backend of application.</w:t>
      </w:r>
    </w:p>
    <w:p w14:paraId="7E499EC8" w14:textId="77777777" w:rsidR="0055432A" w:rsidRDefault="00000000">
      <w:pPr>
        <w:pStyle w:val="ListParagraph"/>
        <w:numPr>
          <w:ilvl w:val="0"/>
          <w:numId w:val="4"/>
        </w:numPr>
      </w:pPr>
      <w:r>
        <w:t>Participate in Agile sprints and ceremonies; supports rapid iteration and development.</w:t>
      </w:r>
    </w:p>
    <w:p w14:paraId="695D4921" w14:textId="77777777" w:rsidR="0055432A" w:rsidRDefault="00000000">
      <w:pPr>
        <w:pStyle w:val="ListParagraph"/>
        <w:numPr>
          <w:ilvl w:val="0"/>
          <w:numId w:val="4"/>
        </w:numPr>
      </w:pPr>
      <w:r>
        <w:t>Translates user requirements into software requirements.</w:t>
      </w:r>
    </w:p>
    <w:p w14:paraId="3ACB552C" w14:textId="77777777" w:rsidR="0055432A" w:rsidRDefault="00000000">
      <w:pPr>
        <w:pStyle w:val="ListParagraph"/>
        <w:numPr>
          <w:ilvl w:val="0"/>
          <w:numId w:val="4"/>
        </w:numPr>
        <w:rPr>
          <w:b/>
          <w:bCs/>
          <w:i/>
          <w:iCs/>
        </w:rPr>
      </w:pPr>
      <w:r>
        <w:t>Executes scripts based on specification and standards.</w:t>
      </w:r>
    </w:p>
    <w:p w14:paraId="258F5F30" w14:textId="77777777" w:rsidR="0055432A" w:rsidRDefault="00000000">
      <w:pPr>
        <w:widowControl w:val="0"/>
        <w:autoSpaceDE w:val="0"/>
        <w:spacing w:line="276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i/>
          <w:iCs/>
          <w:sz w:val="22"/>
          <w:szCs w:val="22"/>
        </w:rPr>
        <w:t>Key achievement:</w:t>
      </w:r>
      <w:r>
        <w:rPr>
          <w:rFonts w:ascii="Calibri" w:hAnsi="Calibri" w:cs="Calibri"/>
          <w:sz w:val="22"/>
          <w:szCs w:val="22"/>
        </w:rPr>
        <w:t xml:space="preserve"> Go Live </w:t>
      </w:r>
      <w:hyperlink r:id="rId14" w:history="1">
        <w:r w:rsidR="0055432A">
          <w:rPr>
            <w:rStyle w:val="Hyperlink"/>
            <w:rFonts w:ascii="Calibri" w:hAnsi="Calibri" w:cs="Calibri"/>
            <w:sz w:val="22"/>
            <w:szCs w:val="22"/>
          </w:rPr>
          <w:t>https://www.coverme.com/travel-insurance/get-a-quote</w:t>
        </w:r>
      </w:hyperlink>
      <w:r>
        <w:rPr>
          <w:rFonts w:ascii="Calibri" w:hAnsi="Calibri" w:cs="Calibri"/>
          <w:sz w:val="22"/>
          <w:szCs w:val="22"/>
        </w:rPr>
        <w:t xml:space="preserve"> - October 2, 2023</w:t>
      </w:r>
    </w:p>
    <w:p w14:paraId="084384FD" w14:textId="77777777" w:rsidR="0055432A" w:rsidRDefault="0055432A">
      <w:pPr>
        <w:widowControl w:val="0"/>
        <w:tabs>
          <w:tab w:val="right" w:pos="9088"/>
        </w:tabs>
        <w:autoSpaceDE w:val="0"/>
        <w:rPr>
          <w:rFonts w:ascii="Calibri" w:hAnsi="Calibri" w:cs="Calibri"/>
          <w:b/>
          <w:bCs/>
          <w:sz w:val="22"/>
          <w:szCs w:val="22"/>
        </w:rPr>
      </w:pPr>
    </w:p>
    <w:p w14:paraId="21519B81" w14:textId="77777777" w:rsidR="0055432A" w:rsidRDefault="00000000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Denso Ten Solutions, Pasig City, Philippines</w:t>
      </w:r>
      <w:r>
        <w:rPr>
          <w:rFonts w:ascii="Calibri" w:hAnsi="Calibri" w:cs="Calibri"/>
          <w:b/>
          <w:bCs/>
          <w:sz w:val="22"/>
          <w:szCs w:val="22"/>
        </w:rPr>
        <w:tab/>
        <w:t>August 2018 – July 2021</w:t>
      </w:r>
    </w:p>
    <w:p w14:paraId="52C7632D" w14:textId="77777777" w:rsidR="0055432A" w:rsidRDefault="00000000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Software Tester</w:t>
      </w:r>
      <w:r>
        <w:rPr>
          <w:rFonts w:ascii="Calibri" w:hAnsi="Calibri" w:cs="Calibri"/>
          <w:i/>
          <w:iCs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</w:p>
    <w:p w14:paraId="4634A1D8" w14:textId="77777777" w:rsidR="0055432A" w:rsidRDefault="0055432A">
      <w:pPr>
        <w:widowControl w:val="0"/>
        <w:autoSpaceDE w:val="0"/>
        <w:rPr>
          <w:rFonts w:ascii="Calibri" w:hAnsi="Calibri" w:cs="Calibri"/>
          <w:i/>
          <w:iCs/>
          <w:sz w:val="22"/>
          <w:szCs w:val="22"/>
        </w:rPr>
      </w:pPr>
    </w:p>
    <w:p w14:paraId="6C31B5E8" w14:textId="77777777" w:rsidR="0055432A" w:rsidRDefault="00000000">
      <w:pPr>
        <w:widowControl w:val="0"/>
        <w:autoSpaceDE w:val="0"/>
        <w:spacing w:line="276" w:lineRule="auto"/>
        <w:ind w:left="284"/>
        <w:rPr>
          <w:rFonts w:cs="Calibri"/>
        </w:rPr>
      </w:pPr>
      <w:r>
        <w:rPr>
          <w:rFonts w:ascii="Calibri" w:hAnsi="Calibri" w:cs="Calibri"/>
          <w:i/>
          <w:iCs/>
          <w:sz w:val="22"/>
          <w:szCs w:val="22"/>
        </w:rPr>
        <w:t>Tasks and Responsibilities:</w:t>
      </w:r>
    </w:p>
    <w:p w14:paraId="4A1C6856" w14:textId="77777777" w:rsidR="0055432A" w:rsidRDefault="00000000">
      <w:pPr>
        <w:pStyle w:val="ListParagraph"/>
        <w:numPr>
          <w:ilvl w:val="0"/>
          <w:numId w:val="4"/>
        </w:numPr>
      </w:pPr>
      <w:r>
        <w:t xml:space="preserve">Create manual test cases and input/output values based </w:t>
      </w:r>
      <w:proofErr w:type="gramStart"/>
      <w:r>
        <w:t>from</w:t>
      </w:r>
      <w:proofErr w:type="gramEnd"/>
      <w:r>
        <w:t xml:space="preserve"> the specifications provided.</w:t>
      </w:r>
    </w:p>
    <w:p w14:paraId="3EDB8A2D" w14:textId="77777777" w:rsidR="0055432A" w:rsidRDefault="00000000">
      <w:pPr>
        <w:pStyle w:val="ListParagraph"/>
        <w:numPr>
          <w:ilvl w:val="0"/>
          <w:numId w:val="4"/>
        </w:numPr>
      </w:pPr>
      <w:r>
        <w:t>Use MATLAB to generate initial test cases and input/output values.</w:t>
      </w:r>
    </w:p>
    <w:p w14:paraId="0750BF83" w14:textId="77777777" w:rsidR="0055432A" w:rsidRDefault="00000000">
      <w:pPr>
        <w:pStyle w:val="ListParagraph"/>
        <w:numPr>
          <w:ilvl w:val="0"/>
          <w:numId w:val="4"/>
        </w:numPr>
      </w:pPr>
      <w:r>
        <w:t>Create and build the environment that will be used for testing.</w:t>
      </w:r>
    </w:p>
    <w:p w14:paraId="3FCFABED" w14:textId="77777777" w:rsidR="0055432A" w:rsidRDefault="00000000">
      <w:pPr>
        <w:pStyle w:val="ListParagraph"/>
        <w:numPr>
          <w:ilvl w:val="0"/>
          <w:numId w:val="4"/>
        </w:numPr>
      </w:pPr>
      <w:r>
        <w:t>Debug and fix errors found on Eclipse environment.</w:t>
      </w:r>
    </w:p>
    <w:p w14:paraId="1D038ACD" w14:textId="77777777" w:rsidR="0055432A" w:rsidRDefault="00000000">
      <w:pPr>
        <w:pStyle w:val="ListParagraph"/>
        <w:numPr>
          <w:ilvl w:val="0"/>
          <w:numId w:val="4"/>
        </w:numPr>
      </w:pPr>
      <w:r>
        <w:t>Responsible for completing the deliverables that will be submitted to customer before deadline.</w:t>
      </w:r>
    </w:p>
    <w:p w14:paraId="2BF09CF0" w14:textId="77777777" w:rsidR="0055432A" w:rsidRDefault="00000000">
      <w:pPr>
        <w:pStyle w:val="ListParagraph"/>
        <w:numPr>
          <w:ilvl w:val="0"/>
          <w:numId w:val="4"/>
        </w:numPr>
      </w:pPr>
      <w:r>
        <w:t>Responsible for corresponding issues detected during review.</w:t>
      </w:r>
    </w:p>
    <w:p w14:paraId="48C15B15" w14:textId="77777777" w:rsidR="0055432A" w:rsidRDefault="00000000">
      <w:pPr>
        <w:pStyle w:val="ListParagraph"/>
        <w:numPr>
          <w:ilvl w:val="0"/>
          <w:numId w:val="4"/>
        </w:numPr>
      </w:pPr>
      <w:r>
        <w:t>Participate in meeting activities: report of daily and weekly progress.</w:t>
      </w:r>
    </w:p>
    <w:p w14:paraId="3CD021CD" w14:textId="77777777" w:rsidR="0055432A" w:rsidRDefault="00000000">
      <w:pPr>
        <w:pStyle w:val="ListParagraph"/>
        <w:numPr>
          <w:ilvl w:val="0"/>
          <w:numId w:val="4"/>
        </w:numPr>
      </w:pPr>
      <w:r>
        <w:t>Participate in continuous improvement activities: knowledge sharing within squad</w:t>
      </w:r>
    </w:p>
    <w:p w14:paraId="17AD81E7" w14:textId="77777777" w:rsidR="0055432A" w:rsidRDefault="00000000">
      <w:pPr>
        <w:pStyle w:val="ListParagraph"/>
        <w:numPr>
          <w:ilvl w:val="0"/>
          <w:numId w:val="4"/>
        </w:numPr>
      </w:pPr>
      <w:r>
        <w:t>Responsible for documenting encountered errors and issues for future instances.</w:t>
      </w:r>
    </w:p>
    <w:p w14:paraId="765D38E1" w14:textId="77777777" w:rsidR="0055432A" w:rsidRDefault="00000000" w:rsidP="00CC1C1C">
      <w:pPr>
        <w:pStyle w:val="ListParagraph"/>
        <w:numPr>
          <w:ilvl w:val="0"/>
          <w:numId w:val="4"/>
        </w:numPr>
      </w:pPr>
      <w:r>
        <w:t>Be able to communicate with customers and fill-up documents using Japanese language.</w:t>
      </w:r>
    </w:p>
    <w:p w14:paraId="715C1841" w14:textId="77777777" w:rsidR="00FD1BAB" w:rsidRPr="00CC1C1C" w:rsidRDefault="00FD1BAB" w:rsidP="00FD1BAB">
      <w:pPr>
        <w:pStyle w:val="ListParagraph"/>
      </w:pPr>
    </w:p>
    <w:p w14:paraId="751B7404" w14:textId="77777777" w:rsidR="0055432A" w:rsidRDefault="00000000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Trend Micro, Inc., Pasig City, Philippines</w:t>
      </w:r>
      <w:r>
        <w:rPr>
          <w:rFonts w:ascii="Calibri" w:hAnsi="Calibri" w:cs="Calibri"/>
          <w:b/>
          <w:bCs/>
          <w:sz w:val="22"/>
          <w:szCs w:val="22"/>
        </w:rPr>
        <w:tab/>
        <w:t>July 2017 – January 2018</w:t>
      </w:r>
    </w:p>
    <w:p w14:paraId="393EA7C7" w14:textId="77777777" w:rsidR="0055432A" w:rsidRDefault="00000000">
      <w:pPr>
        <w:widowControl w:val="0"/>
        <w:tabs>
          <w:tab w:val="right" w:pos="9088"/>
        </w:tabs>
        <w:autoSpaceDE w:val="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Core Tech Engineer Trainee</w:t>
      </w:r>
    </w:p>
    <w:p w14:paraId="33B74D8B" w14:textId="77777777" w:rsidR="0055432A" w:rsidRDefault="0055432A">
      <w:pPr>
        <w:widowControl w:val="0"/>
        <w:autoSpaceDE w:val="0"/>
        <w:rPr>
          <w:rFonts w:ascii="Calibri" w:hAnsi="Calibri" w:cs="Calibri"/>
          <w:b/>
          <w:bCs/>
          <w:sz w:val="22"/>
          <w:szCs w:val="22"/>
        </w:rPr>
      </w:pPr>
    </w:p>
    <w:p w14:paraId="1A269594" w14:textId="77777777" w:rsidR="0055432A" w:rsidRDefault="00000000">
      <w:pPr>
        <w:widowControl w:val="0"/>
        <w:autoSpaceDE w:val="0"/>
        <w:spacing w:line="276" w:lineRule="auto"/>
        <w:ind w:left="284"/>
        <w:rPr>
          <w:rFonts w:cs="Calibri"/>
        </w:rPr>
      </w:pPr>
      <w:r>
        <w:rPr>
          <w:rFonts w:ascii="Calibri" w:hAnsi="Calibri" w:cs="Calibri"/>
          <w:i/>
          <w:iCs/>
          <w:sz w:val="22"/>
          <w:szCs w:val="22"/>
        </w:rPr>
        <w:t>Tasks and responsibilities:</w:t>
      </w:r>
    </w:p>
    <w:p w14:paraId="55451E90" w14:textId="77777777" w:rsidR="0055432A" w:rsidRDefault="00000000">
      <w:pPr>
        <w:pStyle w:val="ListParagraph"/>
        <w:numPr>
          <w:ilvl w:val="0"/>
          <w:numId w:val="3"/>
        </w:numPr>
      </w:pPr>
      <w:r>
        <w:t>Training in Assembly Programming.</w:t>
      </w:r>
    </w:p>
    <w:p w14:paraId="57B2654F" w14:textId="77777777" w:rsidR="0055432A" w:rsidRDefault="00000000">
      <w:pPr>
        <w:pStyle w:val="ListParagraph"/>
        <w:numPr>
          <w:ilvl w:val="0"/>
          <w:numId w:val="3"/>
        </w:numPr>
      </w:pPr>
      <w:r>
        <w:t>Training in Reverse Engineering.</w:t>
      </w:r>
    </w:p>
    <w:p w14:paraId="71E57039" w14:textId="77777777" w:rsidR="0055432A" w:rsidRDefault="00000000">
      <w:pPr>
        <w:pStyle w:val="ListParagraph"/>
        <w:numPr>
          <w:ilvl w:val="0"/>
          <w:numId w:val="3"/>
        </w:numPr>
      </w:pPr>
      <w:r>
        <w:t>Training in Analysis of Malware Behavior and Malware Pattern Creation.</w:t>
      </w:r>
    </w:p>
    <w:p w14:paraId="0A0F2376" w14:textId="77777777" w:rsidR="0055432A" w:rsidRDefault="00000000">
      <w:pPr>
        <w:pStyle w:val="ListParagraph"/>
        <w:numPr>
          <w:ilvl w:val="0"/>
          <w:numId w:val="3"/>
        </w:numPr>
      </w:pPr>
      <w:r>
        <w:t>Training in Web Reputation and Email Spam.</w:t>
      </w:r>
    </w:p>
    <w:p w14:paraId="01D016F3" w14:textId="77777777" w:rsidR="0055432A" w:rsidRDefault="00000000">
      <w:pPr>
        <w:pStyle w:val="ListParagraph"/>
        <w:numPr>
          <w:ilvl w:val="0"/>
          <w:numId w:val="3"/>
        </w:numPr>
      </w:pPr>
      <w:r>
        <w:t xml:space="preserve">Tools used: VMWare, </w:t>
      </w:r>
      <w:proofErr w:type="spellStart"/>
      <w:r>
        <w:t>Ollydbg</w:t>
      </w:r>
      <w:proofErr w:type="spellEnd"/>
      <w:r>
        <w:t xml:space="preserve">, Hiew, </w:t>
      </w:r>
      <w:proofErr w:type="spellStart"/>
      <w:r>
        <w:t>installrite</w:t>
      </w:r>
      <w:proofErr w:type="spellEnd"/>
      <w:r>
        <w:t xml:space="preserve">, VSAPI, DCT, </w:t>
      </w:r>
      <w:proofErr w:type="spellStart"/>
      <w:r>
        <w:t>Systracer</w:t>
      </w:r>
      <w:proofErr w:type="spellEnd"/>
    </w:p>
    <w:p w14:paraId="270D1AC8" w14:textId="77777777" w:rsidR="0055432A" w:rsidRDefault="0055432A" w:rsidP="00FD1BAB">
      <w:pPr>
        <w:pStyle w:val="ListParagraph"/>
        <w:ind w:left="0"/>
      </w:pPr>
    </w:p>
    <w:p w14:paraId="3CC92E78" w14:textId="77777777" w:rsidR="0055432A" w:rsidRDefault="00000000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proofErr w:type="spellStart"/>
      <w:r>
        <w:rPr>
          <w:rFonts w:ascii="Calibri" w:hAnsi="Calibri" w:cs="Calibri"/>
          <w:b/>
          <w:bCs/>
          <w:sz w:val="22"/>
          <w:szCs w:val="22"/>
        </w:rPr>
        <w:t>Rogomi</w:t>
      </w:r>
      <w:proofErr w:type="spellEnd"/>
      <w:r>
        <w:rPr>
          <w:rFonts w:ascii="Calibri" w:hAnsi="Calibri" w:cs="Calibri"/>
          <w:b/>
          <w:bCs/>
          <w:sz w:val="22"/>
          <w:szCs w:val="22"/>
        </w:rPr>
        <w:t>, Inc, Pasig City, Philippines</w:t>
      </w:r>
      <w:r>
        <w:rPr>
          <w:rFonts w:ascii="Calibri" w:hAnsi="Calibri" w:cs="Calibri"/>
          <w:b/>
          <w:bCs/>
          <w:sz w:val="22"/>
          <w:szCs w:val="22"/>
        </w:rPr>
        <w:tab/>
        <w:t>May 2015 – July 2015</w:t>
      </w:r>
    </w:p>
    <w:p w14:paraId="0D088AD6" w14:textId="77777777" w:rsidR="0055432A" w:rsidRDefault="00000000">
      <w:pPr>
        <w:widowControl w:val="0"/>
        <w:tabs>
          <w:tab w:val="right" w:pos="9088"/>
        </w:tabs>
        <w:autoSpaceDE w:val="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Intern</w:t>
      </w:r>
    </w:p>
    <w:p w14:paraId="1BC2F408" w14:textId="77777777" w:rsidR="0055432A" w:rsidRDefault="0055432A">
      <w:pPr>
        <w:widowControl w:val="0"/>
        <w:tabs>
          <w:tab w:val="right" w:pos="9088"/>
        </w:tabs>
        <w:autoSpaceDE w:val="0"/>
        <w:rPr>
          <w:rFonts w:ascii="Calibri" w:hAnsi="Calibri" w:cs="Calibri"/>
          <w:b/>
          <w:bCs/>
          <w:sz w:val="22"/>
          <w:szCs w:val="22"/>
        </w:rPr>
      </w:pPr>
    </w:p>
    <w:p w14:paraId="2118AAE7" w14:textId="77777777" w:rsidR="0055432A" w:rsidRDefault="00000000">
      <w:pPr>
        <w:rPr>
          <w:rFonts w:cs="Calibri"/>
        </w:rPr>
      </w:pPr>
      <w:r>
        <w:rPr>
          <w:rFonts w:ascii="Calibri" w:hAnsi="Calibri" w:cs="Calibri"/>
          <w:i/>
          <w:iCs/>
          <w:sz w:val="22"/>
          <w:szCs w:val="22"/>
        </w:rPr>
        <w:t>Tasks and responsibilities:</w:t>
      </w:r>
    </w:p>
    <w:p w14:paraId="4A612B25" w14:textId="77777777" w:rsidR="0055432A" w:rsidRDefault="00000000">
      <w:pPr>
        <w:pStyle w:val="ListParagraph"/>
        <w:numPr>
          <w:ilvl w:val="0"/>
          <w:numId w:val="5"/>
        </w:numPr>
      </w:pPr>
      <w:r>
        <w:t>Create documentation on Mobile App provided.</w:t>
      </w:r>
    </w:p>
    <w:p w14:paraId="0CC1125F" w14:textId="77777777" w:rsidR="0055432A" w:rsidRDefault="00000000">
      <w:pPr>
        <w:pStyle w:val="ListParagraph"/>
        <w:numPr>
          <w:ilvl w:val="0"/>
          <w:numId w:val="5"/>
        </w:numPr>
      </w:pPr>
      <w:r>
        <w:t>Do initial tests as a Quality Assurance Tester</w:t>
      </w:r>
    </w:p>
    <w:p w14:paraId="65EA7783" w14:textId="77777777" w:rsidR="0055432A" w:rsidRDefault="00000000">
      <w:pPr>
        <w:pStyle w:val="ListParagraph"/>
        <w:numPr>
          <w:ilvl w:val="0"/>
          <w:numId w:val="5"/>
        </w:numPr>
      </w:pPr>
      <w:r>
        <w:t>Training in mobile development (Java / Android Studio)</w:t>
      </w:r>
    </w:p>
    <w:p w14:paraId="6EF7D4D9" w14:textId="77777777" w:rsidR="0055432A" w:rsidRDefault="0055432A">
      <w:pPr>
        <w:contextualSpacing/>
        <w:jc w:val="both"/>
        <w:rPr>
          <w:rFonts w:ascii="Calibri" w:hAnsi="Calibri" w:cs="Calibri"/>
          <w:sz w:val="22"/>
          <w:szCs w:val="22"/>
        </w:rPr>
      </w:pPr>
    </w:p>
    <w:p w14:paraId="34AD7721" w14:textId="77777777" w:rsidR="0055432A" w:rsidRDefault="00000000">
      <w:pPr>
        <w:shd w:val="clear" w:color="auto" w:fill="E0E0E0"/>
        <w:contextualSpacing/>
        <w:rPr>
          <w:rFonts w:ascii="Calibri" w:hAnsi="Calibri" w:cs="Calibri"/>
          <w:b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Certifications</w:t>
      </w:r>
    </w:p>
    <w:p w14:paraId="7DBFEED9" w14:textId="77777777" w:rsidR="0055432A" w:rsidRDefault="0055432A">
      <w:pPr>
        <w:contextualSpacing/>
        <w:jc w:val="both"/>
        <w:rPr>
          <w:rFonts w:ascii="Calibri" w:hAnsi="Calibri" w:cs="Calibri"/>
          <w:b/>
          <w:iCs/>
          <w:sz w:val="22"/>
          <w:szCs w:val="22"/>
        </w:rPr>
      </w:pPr>
    </w:p>
    <w:p w14:paraId="2C9429DA" w14:textId="597082A6" w:rsidR="00592F0C" w:rsidRPr="00592F0C" w:rsidRDefault="00592F0C">
      <w:pPr>
        <w:tabs>
          <w:tab w:val="left" w:pos="2127"/>
        </w:tabs>
        <w:contextualSpacing/>
        <w:jc w:val="both"/>
        <w:rPr>
          <w:rFonts w:ascii="Calibri" w:hAnsi="Calibri" w:cs="Calibri"/>
          <w:bCs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Fundamentals Certification: AI Fundamentals,</w:t>
      </w:r>
      <w:r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Cs/>
          <w:iCs/>
          <w:sz w:val="22"/>
          <w:szCs w:val="22"/>
        </w:rPr>
        <w:t>Datacamp</w:t>
      </w:r>
      <w:proofErr w:type="spellEnd"/>
      <w:r>
        <w:rPr>
          <w:rFonts w:ascii="Calibri" w:hAnsi="Calibri" w:cs="Calibri"/>
          <w:bCs/>
          <w:iCs/>
          <w:sz w:val="22"/>
          <w:szCs w:val="22"/>
        </w:rPr>
        <w:tab/>
      </w:r>
      <w:r>
        <w:rPr>
          <w:rFonts w:ascii="Calibri" w:hAnsi="Calibri" w:cs="Calibri"/>
          <w:bCs/>
          <w:iCs/>
          <w:sz w:val="22"/>
          <w:szCs w:val="22"/>
        </w:rPr>
        <w:tab/>
      </w:r>
      <w:r>
        <w:rPr>
          <w:rFonts w:ascii="Calibri" w:hAnsi="Calibri" w:cs="Calibri"/>
          <w:bCs/>
          <w:iCs/>
          <w:sz w:val="22"/>
          <w:szCs w:val="22"/>
        </w:rPr>
        <w:tab/>
      </w:r>
      <w:r w:rsidRPr="00592F0C">
        <w:rPr>
          <w:rFonts w:ascii="Calibri" w:hAnsi="Calibri" w:cs="Calibri"/>
          <w:b/>
          <w:iCs/>
          <w:sz w:val="22"/>
          <w:szCs w:val="22"/>
        </w:rPr>
        <w:t>August 2025</w:t>
      </w:r>
    </w:p>
    <w:p w14:paraId="02EDC1A3" w14:textId="1EAEA246" w:rsidR="00592F0C" w:rsidRPr="00592F0C" w:rsidRDefault="00000000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Microsoft Certified: Azure Fundamentals</w:t>
      </w:r>
      <w:r w:rsidR="00F15A44">
        <w:rPr>
          <w:rFonts w:ascii="Calibri" w:hAnsi="Calibri" w:cs="Calibri"/>
          <w:b/>
          <w:iCs/>
          <w:sz w:val="22"/>
          <w:szCs w:val="22"/>
        </w:rPr>
        <w:t xml:space="preserve"> AZ-900</w:t>
      </w:r>
      <w:r w:rsidR="00CC36D3">
        <w:rPr>
          <w:rFonts w:ascii="Calibri" w:hAnsi="Calibri" w:cs="Calibri"/>
          <w:b/>
          <w:iCs/>
          <w:sz w:val="22"/>
          <w:szCs w:val="22"/>
        </w:rPr>
        <w:t xml:space="preserve">, </w:t>
      </w:r>
      <w:r w:rsidR="00CC36D3">
        <w:rPr>
          <w:rFonts w:ascii="Calibri" w:hAnsi="Calibri" w:cs="Calibri"/>
          <w:bCs/>
          <w:iCs/>
          <w:sz w:val="22"/>
          <w:szCs w:val="22"/>
        </w:rPr>
        <w:t>Microsoft Learn</w:t>
      </w:r>
      <w:r w:rsidR="00CC36D3">
        <w:rPr>
          <w:rFonts w:ascii="Calibri" w:hAnsi="Calibri" w:cs="Calibri"/>
          <w:bCs/>
          <w:iCs/>
          <w:sz w:val="22"/>
          <w:szCs w:val="22"/>
        </w:rPr>
        <w:tab/>
      </w:r>
      <w:r w:rsidR="00CC36D3">
        <w:rPr>
          <w:rFonts w:ascii="Calibri" w:hAnsi="Calibri" w:cs="Calibri"/>
          <w:bCs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>August 2023</w:t>
      </w:r>
    </w:p>
    <w:p w14:paraId="41A07C99" w14:textId="4BB05671" w:rsidR="0055432A" w:rsidRDefault="00000000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Japanese Language Proficiency Test (JLPT) N4</w:t>
      </w:r>
      <w:r w:rsidR="00CC36D3">
        <w:rPr>
          <w:rFonts w:ascii="Calibri" w:hAnsi="Calibri" w:cs="Calibri"/>
          <w:b/>
          <w:iCs/>
          <w:sz w:val="22"/>
          <w:szCs w:val="22"/>
        </w:rPr>
        <w:t xml:space="preserve">, </w:t>
      </w:r>
      <w:r w:rsidR="00CC36D3">
        <w:rPr>
          <w:rFonts w:ascii="Calibri" w:hAnsi="Calibri" w:cs="Calibri"/>
          <w:bCs/>
          <w:iCs/>
          <w:sz w:val="22"/>
          <w:szCs w:val="22"/>
        </w:rPr>
        <w:t>The Japan Foundation</w:t>
      </w:r>
      <w:r w:rsidR="00CC36D3">
        <w:rPr>
          <w:rFonts w:ascii="Calibri" w:hAnsi="Calibri" w:cs="Calibri"/>
          <w:bCs/>
          <w:iCs/>
          <w:sz w:val="22"/>
          <w:szCs w:val="22"/>
        </w:rPr>
        <w:tab/>
      </w:r>
      <w:r w:rsidR="00CC36D3">
        <w:rPr>
          <w:rFonts w:ascii="Calibri" w:hAnsi="Calibri" w:cs="Calibri"/>
          <w:bCs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>July 2023</w:t>
      </w:r>
    </w:p>
    <w:p w14:paraId="4C02F59D" w14:textId="46F11713" w:rsidR="00474669" w:rsidRDefault="00000000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Korean 2</w:t>
      </w:r>
      <w:r w:rsidR="00E11C66">
        <w:rPr>
          <w:rFonts w:ascii="Calibri" w:hAnsi="Calibri" w:cs="Calibri"/>
          <w:b/>
          <w:iCs/>
          <w:sz w:val="22"/>
          <w:szCs w:val="22"/>
        </w:rPr>
        <w:t xml:space="preserve">, </w:t>
      </w:r>
      <w:r w:rsidR="00E11C66">
        <w:rPr>
          <w:rFonts w:ascii="Calibri" w:hAnsi="Calibri" w:cs="Calibri"/>
          <w:bCs/>
          <w:iCs/>
          <w:sz w:val="22"/>
          <w:szCs w:val="22"/>
        </w:rPr>
        <w:t>UP Diliman Department of Linguistics</w:t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>July 2023</w:t>
      </w:r>
    </w:p>
    <w:p w14:paraId="08008738" w14:textId="2A0F0E91" w:rsidR="00474669" w:rsidRDefault="00000000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AutoCAD Training</w:t>
      </w:r>
      <w:r w:rsidR="00474669">
        <w:rPr>
          <w:rFonts w:ascii="Calibri" w:hAnsi="Calibri" w:cs="Calibri"/>
          <w:b/>
          <w:iCs/>
          <w:sz w:val="22"/>
          <w:szCs w:val="22"/>
        </w:rPr>
        <w:t xml:space="preserve">, </w:t>
      </w:r>
      <w:r w:rsidR="00474669">
        <w:rPr>
          <w:rFonts w:ascii="Calibri" w:hAnsi="Calibri" w:cs="Calibri"/>
          <w:bCs/>
          <w:iCs/>
          <w:sz w:val="22"/>
          <w:szCs w:val="22"/>
        </w:rPr>
        <w:t>MFI Polytechnic Institute, Inc.</w:t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>December 2018</w:t>
      </w:r>
    </w:p>
    <w:p w14:paraId="175030C2" w14:textId="77777777" w:rsidR="0055432A" w:rsidRDefault="00000000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English Conversation Fluency 3</w:t>
      </w:r>
      <w:r w:rsidR="00474669">
        <w:rPr>
          <w:rFonts w:ascii="Calibri" w:hAnsi="Calibri" w:cs="Calibri"/>
          <w:b/>
          <w:iCs/>
          <w:sz w:val="22"/>
          <w:szCs w:val="22"/>
        </w:rPr>
        <w:t xml:space="preserve">, </w:t>
      </w:r>
      <w:proofErr w:type="spellStart"/>
      <w:r w:rsidR="00474669">
        <w:rPr>
          <w:rFonts w:ascii="Calibri" w:hAnsi="Calibri" w:cs="Calibri"/>
          <w:bCs/>
          <w:iCs/>
          <w:sz w:val="22"/>
          <w:szCs w:val="22"/>
        </w:rPr>
        <w:t>SpeechPower</w:t>
      </w:r>
      <w:proofErr w:type="spellEnd"/>
      <w:r w:rsidR="00474669">
        <w:rPr>
          <w:rFonts w:ascii="Calibri" w:hAnsi="Calibri" w:cs="Calibri"/>
          <w:bCs/>
          <w:iCs/>
          <w:sz w:val="22"/>
          <w:szCs w:val="22"/>
        </w:rPr>
        <w:t xml:space="preserve"> Cubao</w:t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  <w:t>December 2014</w:t>
      </w:r>
    </w:p>
    <w:p w14:paraId="7A6B4BE7" w14:textId="77777777" w:rsidR="0055432A" w:rsidRDefault="0055432A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</w:p>
    <w:p w14:paraId="014BDD6D" w14:textId="77777777" w:rsidR="0055432A" w:rsidRDefault="00000000">
      <w:pPr>
        <w:shd w:val="clear" w:color="auto" w:fill="E0E0E0"/>
        <w:contextualSpacing/>
        <w:rPr>
          <w:rFonts w:ascii="Calibri" w:hAnsi="Calibri" w:cs="Calibri"/>
          <w:b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Education and Qualifications</w:t>
      </w:r>
    </w:p>
    <w:p w14:paraId="567A3F7D" w14:textId="77777777" w:rsidR="0055432A" w:rsidRDefault="0055432A">
      <w:pPr>
        <w:contextualSpacing/>
        <w:jc w:val="both"/>
        <w:rPr>
          <w:rFonts w:ascii="Calibri" w:hAnsi="Calibri" w:cs="Calibri"/>
          <w:b/>
          <w:iCs/>
          <w:sz w:val="22"/>
          <w:szCs w:val="22"/>
        </w:rPr>
      </w:pPr>
    </w:p>
    <w:p w14:paraId="2AE294A6" w14:textId="77777777" w:rsidR="000C5BC9" w:rsidRDefault="000C5BC9">
      <w:pPr>
        <w:tabs>
          <w:tab w:val="left" w:pos="2127"/>
        </w:tabs>
        <w:contextualSpacing/>
        <w:jc w:val="both"/>
        <w:rPr>
          <w:rFonts w:ascii="Calibri" w:hAnsi="Calibri" w:cs="Calibri"/>
          <w:b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Masters in Applied Management</w:t>
      </w:r>
      <w:r>
        <w:rPr>
          <w:rFonts w:ascii="Calibri" w:hAnsi="Calibri" w:cs="Calibri"/>
          <w:b/>
          <w:iCs/>
          <w:sz w:val="22"/>
          <w:szCs w:val="22"/>
        </w:rPr>
        <w:tab/>
      </w:r>
      <w:r w:rsidR="00BE2E03">
        <w:rPr>
          <w:rFonts w:ascii="Calibri" w:hAnsi="Calibri" w:cs="Calibri"/>
          <w:b/>
          <w:iCs/>
          <w:sz w:val="22"/>
          <w:szCs w:val="22"/>
        </w:rPr>
        <w:tab/>
      </w:r>
      <w:r w:rsidR="00BE2E03">
        <w:rPr>
          <w:rFonts w:ascii="Calibri" w:hAnsi="Calibri" w:cs="Calibri"/>
          <w:b/>
          <w:iCs/>
          <w:sz w:val="22"/>
          <w:szCs w:val="22"/>
        </w:rPr>
        <w:tab/>
      </w:r>
      <w:r w:rsidR="00BE2E03">
        <w:rPr>
          <w:rFonts w:ascii="Calibri" w:hAnsi="Calibri" w:cs="Calibri"/>
          <w:b/>
          <w:iCs/>
          <w:sz w:val="22"/>
          <w:szCs w:val="22"/>
        </w:rPr>
        <w:tab/>
        <w:t>Oct</w:t>
      </w:r>
      <w:r w:rsidR="00815A61">
        <w:rPr>
          <w:rFonts w:ascii="Calibri" w:hAnsi="Calibri" w:cs="Calibri"/>
          <w:b/>
          <w:iCs/>
          <w:sz w:val="22"/>
          <w:szCs w:val="22"/>
        </w:rPr>
        <w:t>ober</w:t>
      </w:r>
      <w:r w:rsidR="00BE2E03">
        <w:rPr>
          <w:rFonts w:ascii="Calibri" w:hAnsi="Calibri" w:cs="Calibri"/>
          <w:b/>
          <w:iCs/>
          <w:sz w:val="22"/>
          <w:szCs w:val="22"/>
        </w:rPr>
        <w:t xml:space="preserve"> </w:t>
      </w:r>
      <w:r>
        <w:rPr>
          <w:rFonts w:ascii="Calibri" w:hAnsi="Calibri" w:cs="Calibri"/>
          <w:b/>
          <w:iCs/>
          <w:sz w:val="22"/>
          <w:szCs w:val="22"/>
        </w:rPr>
        <w:t>2024</w:t>
      </w:r>
      <w:r w:rsidR="00BE2E03">
        <w:rPr>
          <w:rFonts w:ascii="Calibri" w:hAnsi="Calibri" w:cs="Calibri"/>
          <w:b/>
          <w:iCs/>
          <w:sz w:val="22"/>
          <w:szCs w:val="22"/>
        </w:rPr>
        <w:t xml:space="preserve"> - </w:t>
      </w:r>
      <w:r w:rsidR="00BC2BC8">
        <w:rPr>
          <w:rFonts w:ascii="Calibri" w:hAnsi="Calibri" w:cs="Calibri"/>
          <w:b/>
          <w:iCs/>
          <w:sz w:val="22"/>
          <w:szCs w:val="22"/>
        </w:rPr>
        <w:t>April 2026</w:t>
      </w:r>
      <w:r w:rsidR="00BE2E03">
        <w:rPr>
          <w:rFonts w:ascii="Calibri" w:hAnsi="Calibri" w:cs="Calibri"/>
          <w:b/>
          <w:iCs/>
          <w:sz w:val="22"/>
          <w:szCs w:val="22"/>
        </w:rPr>
        <w:t xml:space="preserve"> (Expected)</w:t>
      </w:r>
    </w:p>
    <w:p w14:paraId="516D7B5F" w14:textId="77777777" w:rsidR="00BE2E03" w:rsidRPr="00BE2E03" w:rsidRDefault="00BE2E03">
      <w:pPr>
        <w:tabs>
          <w:tab w:val="left" w:pos="2127"/>
        </w:tabs>
        <w:contextualSpacing/>
        <w:jc w:val="both"/>
        <w:rPr>
          <w:rFonts w:ascii="Calibri" w:hAnsi="Calibri" w:cs="Calibri"/>
          <w:bCs/>
          <w:i/>
          <w:sz w:val="22"/>
          <w:szCs w:val="22"/>
        </w:rPr>
      </w:pPr>
      <w:r w:rsidRPr="00BE2E03">
        <w:rPr>
          <w:rFonts w:ascii="Calibri" w:hAnsi="Calibri" w:cs="Calibri"/>
          <w:bCs/>
          <w:i/>
          <w:sz w:val="22"/>
          <w:szCs w:val="22"/>
        </w:rPr>
        <w:t>Major in Business Information Systems</w:t>
      </w:r>
    </w:p>
    <w:p w14:paraId="7022C7E5" w14:textId="77777777" w:rsidR="000C5BC9" w:rsidRPr="00B219A7" w:rsidRDefault="00B219A7">
      <w:pPr>
        <w:tabs>
          <w:tab w:val="left" w:pos="2127"/>
        </w:tabs>
        <w:contextualSpacing/>
        <w:jc w:val="both"/>
        <w:rPr>
          <w:rFonts w:ascii="Calibri" w:hAnsi="Calibri" w:cs="Calibri"/>
          <w:bCs/>
          <w:iCs/>
          <w:sz w:val="22"/>
          <w:szCs w:val="22"/>
        </w:rPr>
      </w:pPr>
      <w:r>
        <w:rPr>
          <w:rFonts w:ascii="Calibri" w:hAnsi="Calibri" w:cs="Calibri"/>
          <w:bCs/>
          <w:iCs/>
          <w:sz w:val="22"/>
          <w:szCs w:val="22"/>
        </w:rPr>
        <w:t>Future Skills Academy International</w:t>
      </w:r>
    </w:p>
    <w:p w14:paraId="015B9AF9" w14:textId="77777777" w:rsidR="00B219A7" w:rsidRDefault="00B219A7">
      <w:pPr>
        <w:tabs>
          <w:tab w:val="left" w:pos="2127"/>
        </w:tabs>
        <w:contextualSpacing/>
        <w:jc w:val="both"/>
        <w:rPr>
          <w:rFonts w:ascii="Calibri" w:hAnsi="Calibri" w:cs="Calibri"/>
          <w:b/>
          <w:iCs/>
          <w:sz w:val="22"/>
          <w:szCs w:val="22"/>
        </w:rPr>
      </w:pPr>
    </w:p>
    <w:p w14:paraId="325502D2" w14:textId="77777777" w:rsidR="0055432A" w:rsidRDefault="00000000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Diploma in Bachelor of Science in Computer Science</w:t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  <w:t>July 2017</w:t>
      </w:r>
    </w:p>
    <w:p w14:paraId="025A0D42" w14:textId="77777777" w:rsidR="0055432A" w:rsidRDefault="00000000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iCs/>
          <w:sz w:val="22"/>
          <w:szCs w:val="22"/>
        </w:rPr>
        <w:t>University of Santo Tomas, Philippines</w:t>
      </w:r>
    </w:p>
    <w:p w14:paraId="53BB4939" w14:textId="77777777" w:rsidR="0055432A" w:rsidRDefault="0055432A">
      <w:pPr>
        <w:contextualSpacing/>
        <w:rPr>
          <w:rFonts w:ascii="Calibri" w:hAnsi="Calibri" w:cs="Calibri"/>
          <w:iCs/>
          <w:sz w:val="22"/>
          <w:szCs w:val="22"/>
        </w:rPr>
      </w:pPr>
    </w:p>
    <w:p w14:paraId="52F4E04B" w14:textId="77777777" w:rsidR="0055432A" w:rsidRDefault="00000000">
      <w:pPr>
        <w:shd w:val="clear" w:color="auto" w:fill="E0E0E0"/>
        <w:contextualSpacing/>
        <w:rPr>
          <w:rFonts w:ascii="Calibri" w:hAnsi="Calibri" w:cs="Calibri"/>
          <w:b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Refere</w:t>
      </w:r>
      <w:r w:rsidR="00D7284F">
        <w:rPr>
          <w:rFonts w:ascii="Calibri" w:hAnsi="Calibri" w:cs="Calibri"/>
          <w:b/>
          <w:iCs/>
          <w:sz w:val="22"/>
          <w:szCs w:val="22"/>
        </w:rPr>
        <w:t>nc</w:t>
      </w:r>
      <w:r>
        <w:rPr>
          <w:rFonts w:ascii="Calibri" w:hAnsi="Calibri" w:cs="Calibri"/>
          <w:b/>
          <w:iCs/>
          <w:sz w:val="22"/>
          <w:szCs w:val="22"/>
        </w:rPr>
        <w:t>es</w:t>
      </w:r>
    </w:p>
    <w:p w14:paraId="174D8879" w14:textId="77777777" w:rsidR="0055432A" w:rsidRDefault="0055432A">
      <w:pPr>
        <w:contextualSpacing/>
        <w:jc w:val="both"/>
        <w:rPr>
          <w:rFonts w:ascii="Calibri" w:hAnsi="Calibri" w:cs="Calibri"/>
          <w:b/>
          <w:iCs/>
          <w:sz w:val="22"/>
          <w:szCs w:val="22"/>
        </w:rPr>
      </w:pPr>
    </w:p>
    <w:p w14:paraId="12695DEB" w14:textId="1A4D48D0" w:rsidR="008A2577" w:rsidRPr="003C7C56" w:rsidRDefault="00404BAF">
      <w:pPr>
        <w:contextualSpacing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Available upon request</w:t>
      </w:r>
    </w:p>
    <w:sectPr w:rsidR="008A2577" w:rsidRPr="003C7C56">
      <w:headerReference w:type="default" r:id="rId15"/>
      <w:headerReference w:type="first" r:id="rId16"/>
      <w:pgSz w:w="11906" w:h="16838"/>
      <w:pgMar w:top="851" w:right="851" w:bottom="680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547C60" w14:textId="77777777" w:rsidR="00E8065E" w:rsidRDefault="00E8065E">
      <w:r>
        <w:separator/>
      </w:r>
    </w:p>
  </w:endnote>
  <w:endnote w:type="continuationSeparator" w:id="0">
    <w:p w14:paraId="419A8B66" w14:textId="77777777" w:rsidR="00E8065E" w:rsidRDefault="00E806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Liberation Sans">
    <w:altName w:val="Arial"/>
    <w:panose1 w:val="020B0604020202020204"/>
    <w:charset w:val="01"/>
    <w:family w:val="swiss"/>
    <w:pitch w:val="variable"/>
  </w:font>
  <w:font w:name="PingFang SC"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1EAAFB" w14:textId="77777777" w:rsidR="00E8065E" w:rsidRDefault="00E8065E">
      <w:r>
        <w:separator/>
      </w:r>
    </w:p>
  </w:footnote>
  <w:footnote w:type="continuationSeparator" w:id="0">
    <w:p w14:paraId="6FD245BE" w14:textId="77777777" w:rsidR="00E8065E" w:rsidRDefault="00E806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FFF45" w14:textId="77777777" w:rsidR="0055432A" w:rsidRDefault="0055432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1EA13" w14:textId="77777777" w:rsidR="0055432A" w:rsidRDefault="0055432A">
    <w:pPr>
      <w:pStyle w:val="Footer"/>
      <w:jc w:val="center"/>
      <w:rPr>
        <w:b/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pStyle w:val="Heading8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pStyle w:val="Heading9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780" w:hanging="420"/>
      </w:pPr>
      <w:rPr>
        <w:rFonts w:ascii="Symbol" w:hAnsi="Symbol" w:cs="Symbol" w:hint="default"/>
      </w:rPr>
    </w:lvl>
  </w:abstractNum>
  <w:num w:numId="1" w16cid:durableId="1380204829">
    <w:abstractNumId w:val="0"/>
  </w:num>
  <w:num w:numId="2" w16cid:durableId="900598997">
    <w:abstractNumId w:val="1"/>
  </w:num>
  <w:num w:numId="3" w16cid:durableId="2121683154">
    <w:abstractNumId w:val="2"/>
  </w:num>
  <w:num w:numId="4" w16cid:durableId="1365401130">
    <w:abstractNumId w:val="3"/>
  </w:num>
  <w:num w:numId="5" w16cid:durableId="12189747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3A9"/>
    <w:rsid w:val="00010A33"/>
    <w:rsid w:val="00080163"/>
    <w:rsid w:val="00092823"/>
    <w:rsid w:val="000A4667"/>
    <w:rsid w:val="000A705C"/>
    <w:rsid w:val="000B3DB8"/>
    <w:rsid w:val="000C5BC9"/>
    <w:rsid w:val="000D1EA0"/>
    <w:rsid w:val="00125DF5"/>
    <w:rsid w:val="00135389"/>
    <w:rsid w:val="00145D89"/>
    <w:rsid w:val="00156473"/>
    <w:rsid w:val="001853DB"/>
    <w:rsid w:val="001A080F"/>
    <w:rsid w:val="001A4474"/>
    <w:rsid w:val="001C53D6"/>
    <w:rsid w:val="001E55FE"/>
    <w:rsid w:val="001E7308"/>
    <w:rsid w:val="001F6518"/>
    <w:rsid w:val="00215409"/>
    <w:rsid w:val="0022107C"/>
    <w:rsid w:val="0024093C"/>
    <w:rsid w:val="00257BFB"/>
    <w:rsid w:val="0026734E"/>
    <w:rsid w:val="002940D4"/>
    <w:rsid w:val="002A018B"/>
    <w:rsid w:val="002B3392"/>
    <w:rsid w:val="002E4172"/>
    <w:rsid w:val="002F510F"/>
    <w:rsid w:val="00316DF9"/>
    <w:rsid w:val="003344E8"/>
    <w:rsid w:val="003417BD"/>
    <w:rsid w:val="0034431B"/>
    <w:rsid w:val="00355228"/>
    <w:rsid w:val="00383CA5"/>
    <w:rsid w:val="003A1415"/>
    <w:rsid w:val="003B0E8D"/>
    <w:rsid w:val="003C7C56"/>
    <w:rsid w:val="003F6640"/>
    <w:rsid w:val="00404BAF"/>
    <w:rsid w:val="00455B9D"/>
    <w:rsid w:val="00474669"/>
    <w:rsid w:val="00486907"/>
    <w:rsid w:val="00491FD4"/>
    <w:rsid w:val="004B7420"/>
    <w:rsid w:val="0055432A"/>
    <w:rsid w:val="00564513"/>
    <w:rsid w:val="00566EA6"/>
    <w:rsid w:val="0057671F"/>
    <w:rsid w:val="00592F0C"/>
    <w:rsid w:val="005C25DD"/>
    <w:rsid w:val="005D0155"/>
    <w:rsid w:val="005D1815"/>
    <w:rsid w:val="005E7A2D"/>
    <w:rsid w:val="005F454E"/>
    <w:rsid w:val="006416A7"/>
    <w:rsid w:val="006466AC"/>
    <w:rsid w:val="006A460A"/>
    <w:rsid w:val="0070099B"/>
    <w:rsid w:val="00706F74"/>
    <w:rsid w:val="0072114A"/>
    <w:rsid w:val="00726162"/>
    <w:rsid w:val="007675B8"/>
    <w:rsid w:val="007679E3"/>
    <w:rsid w:val="0078213F"/>
    <w:rsid w:val="007A1D22"/>
    <w:rsid w:val="007D4619"/>
    <w:rsid w:val="007E5E90"/>
    <w:rsid w:val="00811699"/>
    <w:rsid w:val="00815A61"/>
    <w:rsid w:val="00831B00"/>
    <w:rsid w:val="00842457"/>
    <w:rsid w:val="0085612E"/>
    <w:rsid w:val="008804F0"/>
    <w:rsid w:val="00881D62"/>
    <w:rsid w:val="00894860"/>
    <w:rsid w:val="008A2577"/>
    <w:rsid w:val="008C1B70"/>
    <w:rsid w:val="009531E4"/>
    <w:rsid w:val="00965E94"/>
    <w:rsid w:val="00983288"/>
    <w:rsid w:val="00990328"/>
    <w:rsid w:val="00997CF1"/>
    <w:rsid w:val="009A0A0B"/>
    <w:rsid w:val="009C565D"/>
    <w:rsid w:val="009D0F72"/>
    <w:rsid w:val="00A356C3"/>
    <w:rsid w:val="00A7765F"/>
    <w:rsid w:val="00A91D02"/>
    <w:rsid w:val="00AD03D2"/>
    <w:rsid w:val="00AF27F6"/>
    <w:rsid w:val="00B219A7"/>
    <w:rsid w:val="00B303FE"/>
    <w:rsid w:val="00B63B38"/>
    <w:rsid w:val="00B65C13"/>
    <w:rsid w:val="00B6678E"/>
    <w:rsid w:val="00B67137"/>
    <w:rsid w:val="00B703A9"/>
    <w:rsid w:val="00BB1340"/>
    <w:rsid w:val="00BC2BC8"/>
    <w:rsid w:val="00BE2E03"/>
    <w:rsid w:val="00BE775A"/>
    <w:rsid w:val="00C419AC"/>
    <w:rsid w:val="00C5109B"/>
    <w:rsid w:val="00CB0332"/>
    <w:rsid w:val="00CC1C1C"/>
    <w:rsid w:val="00CC36D3"/>
    <w:rsid w:val="00CE4605"/>
    <w:rsid w:val="00D20BCB"/>
    <w:rsid w:val="00D27A54"/>
    <w:rsid w:val="00D50D28"/>
    <w:rsid w:val="00D7284F"/>
    <w:rsid w:val="00DA43A6"/>
    <w:rsid w:val="00DC14B8"/>
    <w:rsid w:val="00DC357D"/>
    <w:rsid w:val="00DD3C1B"/>
    <w:rsid w:val="00DF314A"/>
    <w:rsid w:val="00E11C66"/>
    <w:rsid w:val="00E12C78"/>
    <w:rsid w:val="00E179FF"/>
    <w:rsid w:val="00E8065E"/>
    <w:rsid w:val="00E95255"/>
    <w:rsid w:val="00EB53B7"/>
    <w:rsid w:val="00F054C7"/>
    <w:rsid w:val="00F05F25"/>
    <w:rsid w:val="00F15A44"/>
    <w:rsid w:val="00F600D1"/>
    <w:rsid w:val="00F60A68"/>
    <w:rsid w:val="00F95F43"/>
    <w:rsid w:val="00FB2CAF"/>
    <w:rsid w:val="00FB7DEB"/>
    <w:rsid w:val="00FD1BAB"/>
    <w:rsid w:val="00FE156C"/>
    <w:rsid w:val="00FF2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3C20AB20"/>
  <w15:chartTrackingRefBased/>
  <w15:docId w15:val="{84960ED3-E0CD-864B-A32F-C92594F56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NZ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Arial" w:eastAsia="Yu Mincho" w:hAnsi="Arial" w:cs="Arial"/>
      <w:sz w:val="24"/>
      <w:lang w:eastAsia="zh-CN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jc w:val="center"/>
      <w:outlineLvl w:val="0"/>
    </w:pPr>
    <w:rPr>
      <w:rFonts w:ascii="Book Antiqua" w:hAnsi="Book Antiqua" w:cs="Book Antiqua"/>
      <w:b/>
      <w:sz w:val="52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jc w:val="center"/>
      <w:outlineLvl w:val="1"/>
    </w:pPr>
    <w:rPr>
      <w:rFonts w:ascii="Book Antiqua" w:hAnsi="Book Antiqua" w:cs="Book Antiqua"/>
      <w:b/>
      <w:sz w:val="32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outlineLvl w:val="2"/>
    </w:pPr>
    <w:rPr>
      <w:rFonts w:ascii="Book Antiqua" w:hAnsi="Book Antiqua" w:cs="Book Antiqua"/>
      <w:b/>
      <w:i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outlineLvl w:val="3"/>
    </w:pPr>
    <w:rPr>
      <w:rFonts w:ascii="Book Antiqua" w:hAnsi="Book Antiqua" w:cs="Book Antiqua"/>
      <w:b/>
      <w:u w:val="single"/>
    </w:rPr>
  </w:style>
  <w:style w:type="paragraph" w:styleId="Heading5">
    <w:name w:val="heading 5"/>
    <w:basedOn w:val="Normal"/>
    <w:next w:val="Normal"/>
    <w:qFormat/>
    <w:pPr>
      <w:keepNext/>
      <w:numPr>
        <w:ilvl w:val="4"/>
        <w:numId w:val="1"/>
      </w:numPr>
      <w:outlineLvl w:val="4"/>
    </w:pPr>
    <w:rPr>
      <w:rFonts w:ascii="Book Antiqua" w:hAnsi="Book Antiqua" w:cs="Book Antiqua"/>
      <w:b/>
    </w:rPr>
  </w:style>
  <w:style w:type="paragraph" w:styleId="Heading6">
    <w:name w:val="heading 6"/>
    <w:basedOn w:val="Normal"/>
    <w:next w:val="Normal"/>
    <w:qFormat/>
    <w:pPr>
      <w:keepNext/>
      <w:numPr>
        <w:ilvl w:val="5"/>
        <w:numId w:val="1"/>
      </w:numPr>
      <w:outlineLvl w:val="5"/>
    </w:pPr>
    <w:rPr>
      <w:rFonts w:ascii="Book Antiqua" w:hAnsi="Book Antiqua" w:cs="Book Antiqua"/>
      <w:b/>
      <w:i/>
      <w:sz w:val="32"/>
    </w:rPr>
  </w:style>
  <w:style w:type="paragraph" w:styleId="Heading7">
    <w:name w:val="heading 7"/>
    <w:basedOn w:val="Normal"/>
    <w:next w:val="Normal"/>
    <w:qFormat/>
    <w:pPr>
      <w:keepNext/>
      <w:numPr>
        <w:ilvl w:val="6"/>
        <w:numId w:val="1"/>
      </w:numPr>
      <w:jc w:val="center"/>
      <w:outlineLvl w:val="6"/>
    </w:pPr>
    <w:rPr>
      <w:rFonts w:ascii="Book Antiqua" w:hAnsi="Book Antiqua" w:cs="Book Antiqua"/>
      <w:b/>
      <w:i/>
      <w:sz w:val="32"/>
    </w:rPr>
  </w:style>
  <w:style w:type="paragraph" w:styleId="Heading8">
    <w:name w:val="heading 8"/>
    <w:basedOn w:val="Normal"/>
    <w:next w:val="Normal"/>
    <w:qFormat/>
    <w:pPr>
      <w:keepNext/>
      <w:numPr>
        <w:ilvl w:val="7"/>
        <w:numId w:val="1"/>
      </w:numPr>
      <w:jc w:val="center"/>
      <w:outlineLvl w:val="7"/>
    </w:pPr>
    <w:rPr>
      <w:rFonts w:ascii="Book Antiqua" w:hAnsi="Book Antiqua" w:cs="Book Antiqua"/>
      <w:i/>
    </w:rPr>
  </w:style>
  <w:style w:type="paragraph" w:styleId="Heading9">
    <w:name w:val="heading 9"/>
    <w:basedOn w:val="Normal"/>
    <w:next w:val="Normal"/>
    <w:qFormat/>
    <w:pPr>
      <w:keepNext/>
      <w:numPr>
        <w:ilvl w:val="8"/>
        <w:numId w:val="1"/>
      </w:numPr>
      <w:ind w:left="2160" w:firstLine="720"/>
      <w:outlineLvl w:val="8"/>
    </w:pPr>
    <w:rPr>
      <w:rFonts w:ascii="Book Antiqua" w:hAnsi="Book Antiqua" w:cs="Book Antiqua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2z0">
    <w:name w:val="WW8Num2z0"/>
    <w:rPr>
      <w:rFonts w:ascii="Symbol" w:hAnsi="Symbol" w:cs="Symbol" w:hint="default"/>
    </w:rPr>
  </w:style>
  <w:style w:type="character" w:customStyle="1" w:styleId="WW8Num3z0">
    <w:name w:val="WW8Num3z0"/>
    <w:rPr>
      <w:rFonts w:ascii="Symbol" w:hAnsi="Symbol" w:cs="Symbol" w:hint="default"/>
    </w:rPr>
  </w:style>
  <w:style w:type="character" w:customStyle="1" w:styleId="WW8Num4z0">
    <w:name w:val="WW8Num4z0"/>
    <w:rPr>
      <w:rFonts w:ascii="Symbol" w:hAnsi="Symbol" w:cs="Symbol" w:hint="default"/>
    </w:rPr>
  </w:style>
  <w:style w:type="character" w:customStyle="1" w:styleId="WW8Num5z0">
    <w:name w:val="WW8Num5z0"/>
    <w:rPr>
      <w:rFonts w:ascii="Symbol" w:hAnsi="Symbol" w:cs="Symbol" w:hint="default"/>
    </w:rPr>
  </w:style>
  <w:style w:type="character" w:customStyle="1" w:styleId="WW8Num2z1">
    <w:name w:val="WW8Num2z1"/>
    <w:rPr>
      <w:rFonts w:ascii="Book Antiqua" w:eastAsia="Times New Roman" w:hAnsi="Book Antiqua" w:cs="Arial" w:hint="default"/>
    </w:rPr>
  </w:style>
  <w:style w:type="character" w:customStyle="1" w:styleId="WW8Num2z2">
    <w:name w:val="WW8Num2z2"/>
    <w:rPr>
      <w:rFonts w:ascii="Wingdings" w:hAnsi="Wingdings" w:cs="Wingdings" w:hint="default"/>
    </w:rPr>
  </w:style>
  <w:style w:type="character" w:customStyle="1" w:styleId="WW8Num2z3">
    <w:name w:val="WW8Num2z3"/>
    <w:rPr>
      <w:rFonts w:ascii="Symbol" w:hAnsi="Symbol" w:cs="Symbol" w:hint="default"/>
    </w:rPr>
  </w:style>
  <w:style w:type="character" w:customStyle="1" w:styleId="WW8Num2z4">
    <w:name w:val="WW8Num2z4"/>
    <w:rPr>
      <w:rFonts w:ascii="Courier New" w:hAnsi="Courier New" w:cs="Courier New" w:hint="default"/>
    </w:rPr>
  </w:style>
  <w:style w:type="character" w:customStyle="1" w:styleId="WW8Num3z1">
    <w:name w:val="WW8Num3z1"/>
    <w:rPr>
      <w:rFonts w:ascii="Courier New" w:hAnsi="Courier New" w:cs="Courier New" w:hint="default"/>
    </w:rPr>
  </w:style>
  <w:style w:type="character" w:customStyle="1" w:styleId="WW8Num3z2">
    <w:name w:val="WW8Num3z2"/>
    <w:rPr>
      <w:rFonts w:ascii="Wingdings" w:hAnsi="Wingdings" w:cs="Wingdings" w:hint="default"/>
    </w:rPr>
  </w:style>
  <w:style w:type="character" w:customStyle="1" w:styleId="WW8Num4z1">
    <w:name w:val="WW8Num4z1"/>
    <w:rPr>
      <w:rFonts w:ascii="Arial" w:eastAsia="Times New Roman" w:hAnsi="Arial" w:cs="Arial" w:hint="default"/>
    </w:rPr>
  </w:style>
  <w:style w:type="character" w:customStyle="1" w:styleId="WW8Num4z3">
    <w:name w:val="WW8Num4z3"/>
    <w:rPr>
      <w:rFonts w:ascii="Symbol" w:hAnsi="Symbol" w:cs="Symbol" w:hint="default"/>
    </w:rPr>
  </w:style>
  <w:style w:type="character" w:customStyle="1" w:styleId="WW8Num4z4">
    <w:name w:val="WW8Num4z4"/>
    <w:rPr>
      <w:rFonts w:ascii="Courier New" w:hAnsi="Courier New" w:cs="Courier New" w:hint="default"/>
    </w:rPr>
  </w:style>
  <w:style w:type="character" w:customStyle="1" w:styleId="WW8Num5z1">
    <w:name w:val="WW8Num5z1"/>
    <w:rPr>
      <w:rFonts w:ascii="Courier New" w:hAnsi="Courier New" w:cs="Courier New" w:hint="default"/>
    </w:rPr>
  </w:style>
  <w:style w:type="character" w:customStyle="1" w:styleId="WW8Num5z2">
    <w:name w:val="WW8Num5z2"/>
    <w:rPr>
      <w:rFonts w:ascii="Wingdings" w:hAnsi="Wingdings" w:cs="Wingdings" w:hint="default"/>
    </w:rPr>
  </w:style>
  <w:style w:type="character" w:customStyle="1" w:styleId="WW8Num6z0">
    <w:name w:val="WW8Num6z0"/>
    <w:rPr>
      <w:rFonts w:ascii="Wingdings 2" w:hAnsi="Wingdings 2" w:cs="Wingdings 2" w:hint="default"/>
      <w:color w:val="000000"/>
      <w:sz w:val="28"/>
      <w:szCs w:val="28"/>
    </w:rPr>
  </w:style>
  <w:style w:type="character" w:customStyle="1" w:styleId="WW8Num6z1">
    <w:name w:val="WW8Num6z1"/>
    <w:rPr>
      <w:rFonts w:ascii="Courier New" w:hAnsi="Courier New" w:cs="Courier New" w:hint="default"/>
    </w:rPr>
  </w:style>
  <w:style w:type="character" w:customStyle="1" w:styleId="WW8Num6z2">
    <w:name w:val="WW8Num6z2"/>
    <w:rPr>
      <w:rFonts w:ascii="Wingdings" w:hAnsi="Wingdings" w:cs="Wingdings" w:hint="default"/>
    </w:rPr>
  </w:style>
  <w:style w:type="character" w:customStyle="1" w:styleId="WW8Num6z3">
    <w:name w:val="WW8Num6z3"/>
    <w:rPr>
      <w:rFonts w:ascii="Symbol" w:hAnsi="Symbol" w:cs="Symbol" w:hint="default"/>
    </w:rPr>
  </w:style>
  <w:style w:type="character" w:customStyle="1" w:styleId="WW8Num7z0">
    <w:name w:val="WW8Num7z0"/>
    <w:rPr>
      <w:rFonts w:ascii="Symbol" w:hAnsi="Symbol" w:cs="Symbol" w:hint="default"/>
    </w:rPr>
  </w:style>
  <w:style w:type="character" w:customStyle="1" w:styleId="WW8Num7z1">
    <w:name w:val="WW8Num7z1"/>
    <w:rPr>
      <w:rFonts w:ascii="Courier New" w:hAnsi="Courier New" w:cs="Courier New" w:hint="default"/>
    </w:rPr>
  </w:style>
  <w:style w:type="character" w:customStyle="1" w:styleId="WW8Num7z2">
    <w:name w:val="WW8Num7z2"/>
    <w:rPr>
      <w:rFonts w:ascii="Wingdings" w:hAnsi="Wingdings" w:cs="Wingdings" w:hint="default"/>
    </w:rPr>
  </w:style>
  <w:style w:type="character" w:customStyle="1" w:styleId="WW8Num8z0">
    <w:name w:val="WW8Num8z0"/>
    <w:rPr>
      <w:rFonts w:ascii="Wingdings 2" w:hAnsi="Wingdings 2" w:cs="Wingdings 2" w:hint="default"/>
      <w:color w:val="000000"/>
      <w:sz w:val="28"/>
      <w:szCs w:val="28"/>
    </w:rPr>
  </w:style>
  <w:style w:type="character" w:customStyle="1" w:styleId="WW8Num8z1">
    <w:name w:val="WW8Num8z1"/>
    <w:rPr>
      <w:rFonts w:ascii="Courier New" w:hAnsi="Courier New" w:cs="Courier New" w:hint="default"/>
    </w:rPr>
  </w:style>
  <w:style w:type="character" w:customStyle="1" w:styleId="WW8Num8z2">
    <w:name w:val="WW8Num8z2"/>
    <w:rPr>
      <w:rFonts w:ascii="Wingdings" w:hAnsi="Wingdings" w:cs="Wingdings" w:hint="default"/>
    </w:rPr>
  </w:style>
  <w:style w:type="character" w:customStyle="1" w:styleId="WW8Num8z3">
    <w:name w:val="WW8Num8z3"/>
    <w:rPr>
      <w:rFonts w:ascii="Symbol" w:hAnsi="Symbol" w:cs="Symbol" w:hint="default"/>
    </w:rPr>
  </w:style>
  <w:style w:type="character" w:customStyle="1" w:styleId="WW8Num9z0">
    <w:name w:val="WW8Num9z0"/>
    <w:rPr>
      <w:rFonts w:ascii="Wingdings" w:hAnsi="Wingdings" w:cs="Wingdings" w:hint="default"/>
    </w:rPr>
  </w:style>
  <w:style w:type="character" w:customStyle="1" w:styleId="WW8Num9z1">
    <w:name w:val="WW8Num9z1"/>
    <w:rPr>
      <w:rFonts w:ascii="Courier New" w:hAnsi="Courier New" w:cs="Courier New" w:hint="default"/>
    </w:rPr>
  </w:style>
  <w:style w:type="character" w:customStyle="1" w:styleId="WW8Num9z3">
    <w:name w:val="WW8Num9z3"/>
    <w:rPr>
      <w:rFonts w:ascii="Symbol" w:hAnsi="Symbol" w:cs="Symbol" w:hint="default"/>
    </w:rPr>
  </w:style>
  <w:style w:type="character" w:customStyle="1" w:styleId="WW8Num10z0">
    <w:name w:val="WW8Num10z0"/>
    <w:rPr>
      <w:rFonts w:ascii="Symbol" w:hAnsi="Symbol" w:cs="Symbol" w:hint="default"/>
    </w:rPr>
  </w:style>
  <w:style w:type="character" w:customStyle="1" w:styleId="WW8Num10z1">
    <w:name w:val="WW8Num10z1"/>
    <w:rPr>
      <w:rFonts w:ascii="Courier New" w:hAnsi="Courier New" w:cs="Courier New" w:hint="default"/>
    </w:rPr>
  </w:style>
  <w:style w:type="character" w:customStyle="1" w:styleId="WW8Num10z2">
    <w:name w:val="WW8Num10z2"/>
    <w:rPr>
      <w:rFonts w:ascii="Wingdings" w:hAnsi="Wingdings" w:cs="Wingdings" w:hint="default"/>
    </w:rPr>
  </w:style>
  <w:style w:type="character" w:customStyle="1" w:styleId="WW8Num11z0">
    <w:name w:val="WW8Num11z0"/>
    <w:rPr>
      <w:rFonts w:ascii="Wingdings" w:hAnsi="Wingdings" w:cs="Wingdings" w:hint="default"/>
    </w:rPr>
  </w:style>
  <w:style w:type="character" w:customStyle="1" w:styleId="WW8Num11z1">
    <w:name w:val="WW8Num11z1"/>
    <w:rPr>
      <w:rFonts w:ascii="Courier New" w:hAnsi="Courier New" w:cs="Courier New" w:hint="default"/>
    </w:rPr>
  </w:style>
  <w:style w:type="character" w:customStyle="1" w:styleId="WW8Num11z3">
    <w:name w:val="WW8Num11z3"/>
    <w:rPr>
      <w:rFonts w:ascii="Symbol" w:hAnsi="Symbol" w:cs="Symbol" w:hint="default"/>
    </w:rPr>
  </w:style>
  <w:style w:type="character" w:customStyle="1" w:styleId="WW8Num12z0">
    <w:name w:val="WW8Num12z0"/>
    <w:rPr>
      <w:rFonts w:ascii="Wingdings" w:hAnsi="Wingdings" w:cs="Wingdings" w:hint="default"/>
    </w:rPr>
  </w:style>
  <w:style w:type="character" w:customStyle="1" w:styleId="WW8Num12z1">
    <w:name w:val="WW8Num12z1"/>
    <w:rPr>
      <w:rFonts w:ascii="Courier New" w:hAnsi="Courier New" w:cs="Courier New" w:hint="default"/>
    </w:rPr>
  </w:style>
  <w:style w:type="character" w:customStyle="1" w:styleId="WW8Num12z3">
    <w:name w:val="WW8Num12z3"/>
    <w:rPr>
      <w:rFonts w:ascii="Symbol" w:hAnsi="Symbol" w:cs="Symbol" w:hint="default"/>
    </w:rPr>
  </w:style>
  <w:style w:type="character" w:customStyle="1" w:styleId="WW8Num13z0">
    <w:name w:val="WW8Num13z0"/>
    <w:rPr>
      <w:rFonts w:ascii="Symbol" w:hAnsi="Symbol" w:cs="Symbol" w:hint="default"/>
    </w:rPr>
  </w:style>
  <w:style w:type="character" w:customStyle="1" w:styleId="WW8Num13z1">
    <w:name w:val="WW8Num13z1"/>
    <w:rPr>
      <w:rFonts w:ascii="Courier New" w:hAnsi="Courier New" w:cs="Courier New" w:hint="default"/>
    </w:rPr>
  </w:style>
  <w:style w:type="character" w:customStyle="1" w:styleId="WW8Num13z2">
    <w:name w:val="WW8Num13z2"/>
    <w:rPr>
      <w:rFonts w:ascii="Wingdings" w:hAnsi="Wingdings" w:cs="Wingdings" w:hint="default"/>
    </w:rPr>
  </w:style>
  <w:style w:type="character" w:customStyle="1" w:styleId="WW8Num14z0">
    <w:name w:val="WW8Num14z0"/>
    <w:rPr>
      <w:rFonts w:ascii="Symbol" w:hAnsi="Symbol" w:cs="Symbol" w:hint="default"/>
    </w:rPr>
  </w:style>
  <w:style w:type="character" w:customStyle="1" w:styleId="WW8Num14z1">
    <w:name w:val="WW8Num14z1"/>
    <w:rPr>
      <w:rFonts w:ascii="Courier New" w:hAnsi="Courier New" w:cs="Courier New" w:hint="default"/>
    </w:rPr>
  </w:style>
  <w:style w:type="character" w:customStyle="1" w:styleId="WW8Num14z2">
    <w:name w:val="WW8Num14z2"/>
    <w:rPr>
      <w:rFonts w:ascii="Wingdings" w:hAnsi="Wingdings" w:cs="Wingdings" w:hint="default"/>
    </w:rPr>
  </w:style>
  <w:style w:type="character" w:customStyle="1" w:styleId="WW8Num15z0">
    <w:name w:val="WW8Num15z0"/>
    <w:rPr>
      <w:rFonts w:ascii="Symbol" w:hAnsi="Symbol" w:cs="Symbol" w:hint="default"/>
    </w:rPr>
  </w:style>
  <w:style w:type="character" w:customStyle="1" w:styleId="WW8Num15z1">
    <w:name w:val="WW8Num15z1"/>
    <w:rPr>
      <w:rFonts w:ascii="Courier New" w:hAnsi="Courier New" w:cs="Courier New" w:hint="default"/>
    </w:rPr>
  </w:style>
  <w:style w:type="character" w:customStyle="1" w:styleId="WW8Num15z2">
    <w:name w:val="WW8Num15z2"/>
    <w:rPr>
      <w:rFonts w:ascii="Wingdings" w:hAnsi="Wingdings" w:cs="Wingdings" w:hint="default"/>
    </w:rPr>
  </w:style>
  <w:style w:type="character" w:customStyle="1" w:styleId="WW8Num16z0">
    <w:name w:val="WW8Num16z0"/>
    <w:rPr>
      <w:rFonts w:ascii="Symbol" w:hAnsi="Symbol" w:cs="Symbol" w:hint="default"/>
    </w:rPr>
  </w:style>
  <w:style w:type="character" w:customStyle="1" w:styleId="WW8Num16z1">
    <w:name w:val="WW8Num16z1"/>
    <w:rPr>
      <w:rFonts w:ascii="Courier New" w:hAnsi="Courier New" w:cs="Courier New" w:hint="default"/>
    </w:rPr>
  </w:style>
  <w:style w:type="character" w:customStyle="1" w:styleId="WW8Num16z2">
    <w:name w:val="WW8Num16z2"/>
    <w:rPr>
      <w:rFonts w:ascii="Wingdings" w:hAnsi="Wingdings" w:cs="Wingdings" w:hint="default"/>
    </w:rPr>
  </w:style>
  <w:style w:type="character" w:customStyle="1" w:styleId="WW8Num17z0">
    <w:name w:val="WW8Num17z0"/>
    <w:rPr>
      <w:rFonts w:ascii="Wingdings" w:hAnsi="Wingdings" w:cs="Wingdings" w:hint="default"/>
    </w:rPr>
  </w:style>
  <w:style w:type="character" w:customStyle="1" w:styleId="WW8Num17z1">
    <w:name w:val="WW8Num17z1"/>
    <w:rPr>
      <w:rFonts w:ascii="Courier New" w:hAnsi="Courier New" w:cs="Courier New" w:hint="default"/>
    </w:rPr>
  </w:style>
  <w:style w:type="character" w:customStyle="1" w:styleId="WW8Num17z3">
    <w:name w:val="WW8Num17z3"/>
    <w:rPr>
      <w:rFonts w:ascii="Symbol" w:hAnsi="Symbol" w:cs="Symbol" w:hint="default"/>
    </w:rPr>
  </w:style>
  <w:style w:type="character" w:customStyle="1" w:styleId="WW8Num18z0">
    <w:name w:val="WW8Num18z0"/>
    <w:rPr>
      <w:rFonts w:ascii="Symbol" w:hAnsi="Symbol" w:cs="Symbol" w:hint="default"/>
    </w:rPr>
  </w:style>
  <w:style w:type="character" w:customStyle="1" w:styleId="WW8Num18z1">
    <w:name w:val="WW8Num18z1"/>
    <w:rPr>
      <w:rFonts w:ascii="Wingdings" w:hAnsi="Wingdings" w:cs="Wingdings" w:hint="default"/>
    </w:rPr>
  </w:style>
  <w:style w:type="character" w:customStyle="1" w:styleId="WW8Num19z0">
    <w:name w:val="WW8Num19z0"/>
    <w:rPr>
      <w:rFonts w:ascii="Wingdings" w:hAnsi="Wingdings" w:cs="Wingdings" w:hint="default"/>
    </w:rPr>
  </w:style>
  <w:style w:type="character" w:customStyle="1" w:styleId="WW8Num19z1">
    <w:name w:val="WW8Num19z1"/>
    <w:rPr>
      <w:rFonts w:ascii="Courier New" w:hAnsi="Courier New" w:cs="Courier New" w:hint="default"/>
    </w:rPr>
  </w:style>
  <w:style w:type="character" w:customStyle="1" w:styleId="WW8Num19z3">
    <w:name w:val="WW8Num19z3"/>
    <w:rPr>
      <w:rFonts w:ascii="Symbol" w:hAnsi="Symbol" w:cs="Symbol" w:hint="default"/>
    </w:rPr>
  </w:style>
  <w:style w:type="character" w:customStyle="1" w:styleId="WW8Num20z0">
    <w:name w:val="WW8Num20z0"/>
    <w:rPr>
      <w:rFonts w:ascii="Symbol" w:hAnsi="Symbol" w:cs="Symbol" w:hint="default"/>
    </w:rPr>
  </w:style>
  <w:style w:type="character" w:customStyle="1" w:styleId="WW8Num20z1">
    <w:name w:val="WW8Num20z1"/>
    <w:rPr>
      <w:rFonts w:ascii="Courier New" w:hAnsi="Courier New" w:cs="Courier New" w:hint="default"/>
    </w:rPr>
  </w:style>
  <w:style w:type="character" w:customStyle="1" w:styleId="WW8Num20z2">
    <w:name w:val="WW8Num20z2"/>
    <w:rPr>
      <w:rFonts w:ascii="Wingdings" w:hAnsi="Wingdings" w:cs="Wingdings" w:hint="default"/>
    </w:rPr>
  </w:style>
  <w:style w:type="character" w:customStyle="1" w:styleId="WW8Num21z0">
    <w:name w:val="WW8Num21z0"/>
    <w:rPr>
      <w:rFonts w:ascii="Symbol" w:hAnsi="Symbol" w:cs="Symbol" w:hint="default"/>
    </w:rPr>
  </w:style>
  <w:style w:type="character" w:customStyle="1" w:styleId="WW8Num21z1">
    <w:name w:val="WW8Num21z1"/>
    <w:rPr>
      <w:rFonts w:ascii="Courier New" w:hAnsi="Courier New" w:cs="Courier New" w:hint="default"/>
    </w:rPr>
  </w:style>
  <w:style w:type="character" w:customStyle="1" w:styleId="WW8Num21z2">
    <w:name w:val="WW8Num21z2"/>
    <w:rPr>
      <w:rFonts w:ascii="Wingdings" w:hAnsi="Wingdings" w:cs="Wingdings" w:hint="default"/>
    </w:rPr>
  </w:style>
  <w:style w:type="character" w:customStyle="1" w:styleId="WW8Num22z0">
    <w:name w:val="WW8Num22z0"/>
    <w:rPr>
      <w:rFonts w:ascii="Wingdings" w:hAnsi="Wingdings" w:cs="Wingdings" w:hint="default"/>
    </w:rPr>
  </w:style>
  <w:style w:type="character" w:customStyle="1" w:styleId="WW8Num22z1">
    <w:name w:val="WW8Num22z1"/>
    <w:rPr>
      <w:rFonts w:ascii="Courier New" w:hAnsi="Courier New" w:cs="Courier New" w:hint="default"/>
    </w:rPr>
  </w:style>
  <w:style w:type="character" w:customStyle="1" w:styleId="WW8Num22z3">
    <w:name w:val="WW8Num22z3"/>
    <w:rPr>
      <w:rFonts w:ascii="Symbol" w:hAnsi="Symbol" w:cs="Symbol" w:hint="default"/>
    </w:rPr>
  </w:style>
  <w:style w:type="character" w:customStyle="1" w:styleId="WW8NumSt18z0">
    <w:name w:val="WW8NumSt18z0"/>
    <w:rPr>
      <w:rFonts w:ascii="Arial" w:hAnsi="Arial" w:cs="Arial" w:hint="default"/>
    </w:rPr>
  </w:style>
  <w:style w:type="character" w:styleId="Hyperlink">
    <w:name w:val="Hyperlink"/>
    <w:rPr>
      <w:color w:val="0000FF"/>
      <w:u w:val="single"/>
    </w:rPr>
  </w:style>
  <w:style w:type="character" w:styleId="UnresolvedMention">
    <w:name w:val="Unresolved Mention"/>
    <w:rPr>
      <w:color w:val="605E5C"/>
      <w:shd w:val="clear" w:color="auto" w:fill="E1DFDD"/>
    </w:rPr>
  </w:style>
  <w:style w:type="character" w:styleId="FollowedHyperlink">
    <w:name w:val="FollowedHyperlink"/>
    <w:rPr>
      <w:color w:val="954F72"/>
      <w:u w:val="single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BodyText">
    <w:name w:val="Body Text"/>
    <w:basedOn w:val="Normal"/>
    <w:pPr>
      <w:jc w:val="center"/>
    </w:pPr>
    <w:rPr>
      <w:rFonts w:ascii="Book Antiqua" w:hAnsi="Book Antiqua" w:cs="Book Antiqua"/>
    </w:r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Cs w:val="24"/>
    </w:rPr>
  </w:style>
  <w:style w:type="paragraph" w:customStyle="1" w:styleId="Index">
    <w:name w:val="Index"/>
    <w:basedOn w:val="Normal"/>
    <w:pPr>
      <w:suppressLineNumbers/>
    </w:pPr>
    <w:rPr>
      <w:rFonts w:cs="Arial Unicode MS"/>
    </w:rPr>
  </w:style>
  <w:style w:type="paragraph" w:customStyle="1" w:styleId="caption1">
    <w:name w:val="caption1"/>
    <w:basedOn w:val="Normal"/>
    <w:pPr>
      <w:suppressLineNumbers/>
      <w:spacing w:before="120" w:after="120"/>
    </w:pPr>
    <w:rPr>
      <w:rFonts w:cs="Arial Unicode MS"/>
      <w:i/>
      <w:iCs/>
      <w:szCs w:val="24"/>
    </w:rPr>
  </w:style>
  <w:style w:type="paragraph" w:styleId="BodyText2">
    <w:name w:val="Body Text 2"/>
    <w:basedOn w:val="Normal"/>
    <w:rPr>
      <w:rFonts w:ascii="Book Antiqua" w:hAnsi="Book Antiqua" w:cs="Book Antiqua"/>
      <w:i/>
    </w:rPr>
  </w:style>
  <w:style w:type="paragraph" w:styleId="BodyText3">
    <w:name w:val="Body Text 3"/>
    <w:basedOn w:val="Normal"/>
    <w:rPr>
      <w:rFonts w:ascii="Book Antiqua" w:hAnsi="Book Antiqua" w:cs="Book Antiqua"/>
      <w:i/>
      <w:sz w:val="20"/>
    </w:rPr>
  </w:style>
  <w:style w:type="paragraph" w:styleId="BodyTextIndent">
    <w:name w:val="Body Text Indent"/>
    <w:basedOn w:val="Normal"/>
    <w:pPr>
      <w:ind w:left="60"/>
    </w:pPr>
    <w:rPr>
      <w:rFonts w:ascii="Book Antiqua" w:hAnsi="Book Antiqua" w:cs="Book Antiqua"/>
    </w:rPr>
  </w:style>
  <w:style w:type="paragraph" w:customStyle="1" w:styleId="HeaderandFooter">
    <w:name w:val="Header and Footer"/>
    <w:basedOn w:val="Normal"/>
    <w:pPr>
      <w:suppressLineNumbers/>
      <w:tabs>
        <w:tab w:val="center" w:pos="4986"/>
        <w:tab w:val="right" w:pos="9972"/>
      </w:tabs>
    </w:pPr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BodytextFB-ABIT">
    <w:name w:val="Body text F&amp;B - ABIT"/>
    <w:pPr>
      <w:suppressAutoHyphens/>
      <w:spacing w:after="120"/>
    </w:pPr>
    <w:rPr>
      <w:rFonts w:ascii="Calibri" w:eastAsia="Yu Mincho" w:hAnsi="Calibri" w:cs="Arial"/>
      <w:color w:val="000000"/>
      <w:sz w:val="21"/>
      <w:lang w:val="en-AU" w:eastAsia="zh-CN"/>
    </w:rPr>
  </w:style>
  <w:style w:type="paragraph" w:styleId="ListParagraph">
    <w:name w:val="List Paragraph"/>
    <w:basedOn w:val="Normal"/>
    <w:qFormat/>
    <w:pPr>
      <w:spacing w:after="160" w:line="254" w:lineRule="auto"/>
      <w:ind w:left="720"/>
      <w:contextualSpacing/>
    </w:pPr>
    <w:rPr>
      <w:rFonts w:ascii="Calibri" w:eastAsia="Calibri" w:hAnsi="Calibri" w:cs="Calibri"/>
      <w:sz w:val="22"/>
      <w:szCs w:val="22"/>
      <w:lang w:val="en-US"/>
    </w:rPr>
  </w:style>
  <w:style w:type="paragraph" w:customStyle="1" w:styleId="TableContents">
    <w:name w:val="Table Contents"/>
    <w:basedOn w:val="Normal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80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0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45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58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4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51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8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82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63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0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65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13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8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47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41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43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75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16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44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gielo0111" TargetMode="External"/><Relationship Id="rId13" Type="http://schemas.openxmlformats.org/officeDocument/2006/relationships/hyperlink" Target="https://www.kaggle.com/code/gelojoseph/predict-employee-attrition-w-logistic-regression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gielo0111@gmail.com" TargetMode="External"/><Relationship Id="rId12" Type="http://schemas.openxmlformats.org/officeDocument/2006/relationships/hyperlink" Target="https://gielo0111.github.io/Punta_Riviera_Resort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elo0111.github.io/LagLife_of_Toby_Peds_Gielo/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https://gielofernandez-sql-project.streamlit.ap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overme.com/travel-insurance/get-a-quote" TargetMode="External"/><Relationship Id="rId14" Type="http://schemas.openxmlformats.org/officeDocument/2006/relationships/hyperlink" Target="https://www.coverme.com/travel-insurance/get-a-quo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</Pages>
  <Words>1045</Words>
  <Characters>5959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[Full Name]</vt:lpstr>
    </vt:vector>
  </TitlesOfParts>
  <Company/>
  <LinksUpToDate>false</LinksUpToDate>
  <CharactersWithSpaces>6991</CharactersWithSpaces>
  <SharedDoc>false</SharedDoc>
  <HLinks>
    <vt:vector size="126" baseType="variant">
      <vt:variant>
        <vt:i4>6291458</vt:i4>
      </vt:variant>
      <vt:variant>
        <vt:i4>60</vt:i4>
      </vt:variant>
      <vt:variant>
        <vt:i4>0</vt:i4>
      </vt:variant>
      <vt:variant>
        <vt:i4>5</vt:i4>
      </vt:variant>
      <vt:variant>
        <vt:lpwstr>mailto:morales.michellea@gmail.com</vt:lpwstr>
      </vt:variant>
      <vt:variant>
        <vt:lpwstr/>
      </vt:variant>
      <vt:variant>
        <vt:i4>2359337</vt:i4>
      </vt:variant>
      <vt:variant>
        <vt:i4>57</vt:i4>
      </vt:variant>
      <vt:variant>
        <vt:i4>0</vt:i4>
      </vt:variant>
      <vt:variant>
        <vt:i4>5</vt:i4>
      </vt:variant>
      <vt:variant>
        <vt:lpwstr>https://www.linkedin.com/in/jahziel-cari%C3%B1o-45866110a/</vt:lpwstr>
      </vt:variant>
      <vt:variant>
        <vt:lpwstr/>
      </vt:variant>
      <vt:variant>
        <vt:i4>6684750</vt:i4>
      </vt:variant>
      <vt:variant>
        <vt:i4>54</vt:i4>
      </vt:variant>
      <vt:variant>
        <vt:i4>0</vt:i4>
      </vt:variant>
      <vt:variant>
        <vt:i4>5</vt:i4>
      </vt:variant>
      <vt:variant>
        <vt:lpwstr>mailto:jahzielcarino@gmail.com</vt:lpwstr>
      </vt:variant>
      <vt:variant>
        <vt:lpwstr/>
      </vt:variant>
      <vt:variant>
        <vt:i4>1441811</vt:i4>
      </vt:variant>
      <vt:variant>
        <vt:i4>51</vt:i4>
      </vt:variant>
      <vt:variant>
        <vt:i4>0</vt:i4>
      </vt:variant>
      <vt:variant>
        <vt:i4>5</vt:i4>
      </vt:variant>
      <vt:variant>
        <vt:lpwstr>https://www.linkedin.com/in/dmanalili29/</vt:lpwstr>
      </vt:variant>
      <vt:variant>
        <vt:lpwstr/>
      </vt:variant>
      <vt:variant>
        <vt:i4>5439531</vt:i4>
      </vt:variant>
      <vt:variant>
        <vt:i4>48</vt:i4>
      </vt:variant>
      <vt:variant>
        <vt:i4>0</vt:i4>
      </vt:variant>
      <vt:variant>
        <vt:i4>5</vt:i4>
      </vt:variant>
      <vt:variant>
        <vt:lpwstr>mailto:manalilidaniel9@gmail.com</vt:lpwstr>
      </vt:variant>
      <vt:variant>
        <vt:lpwstr/>
      </vt:variant>
      <vt:variant>
        <vt:i4>5046341</vt:i4>
      </vt:variant>
      <vt:variant>
        <vt:i4>45</vt:i4>
      </vt:variant>
      <vt:variant>
        <vt:i4>0</vt:i4>
      </vt:variant>
      <vt:variant>
        <vt:i4>5</vt:i4>
      </vt:variant>
      <vt:variant>
        <vt:lpwstr>https://www.linkedin.com/in/jayveegasuncion/</vt:lpwstr>
      </vt:variant>
      <vt:variant>
        <vt:lpwstr/>
      </vt:variant>
      <vt:variant>
        <vt:i4>852005</vt:i4>
      </vt:variant>
      <vt:variant>
        <vt:i4>42</vt:i4>
      </vt:variant>
      <vt:variant>
        <vt:i4>0</vt:i4>
      </vt:variant>
      <vt:variant>
        <vt:i4>5</vt:i4>
      </vt:variant>
      <vt:variant>
        <vt:lpwstr>mailto:jayveegasuncion@gmail.com</vt:lpwstr>
      </vt:variant>
      <vt:variant>
        <vt:lpwstr/>
      </vt:variant>
      <vt:variant>
        <vt:i4>7209087</vt:i4>
      </vt:variant>
      <vt:variant>
        <vt:i4>39</vt:i4>
      </vt:variant>
      <vt:variant>
        <vt:i4>0</vt:i4>
      </vt:variant>
      <vt:variant>
        <vt:i4>5</vt:i4>
      </vt:variant>
      <vt:variant>
        <vt:lpwstr>https://www.linkedin.com/in/joemer-dizon-29730a16b/</vt:lpwstr>
      </vt:variant>
      <vt:variant>
        <vt:lpwstr/>
      </vt:variant>
      <vt:variant>
        <vt:i4>2424899</vt:i4>
      </vt:variant>
      <vt:variant>
        <vt:i4>36</vt:i4>
      </vt:variant>
      <vt:variant>
        <vt:i4>0</vt:i4>
      </vt:variant>
      <vt:variant>
        <vt:i4>5</vt:i4>
      </vt:variant>
      <vt:variant>
        <vt:lpwstr>mailto:joemer.dizon@gmail.com</vt:lpwstr>
      </vt:variant>
      <vt:variant>
        <vt:lpwstr/>
      </vt:variant>
      <vt:variant>
        <vt:i4>6881319</vt:i4>
      </vt:variant>
      <vt:variant>
        <vt:i4>33</vt:i4>
      </vt:variant>
      <vt:variant>
        <vt:i4>0</vt:i4>
      </vt:variant>
      <vt:variant>
        <vt:i4>5</vt:i4>
      </vt:variant>
      <vt:variant>
        <vt:lpwstr>https://www.linkedin.com/in/decena/</vt:lpwstr>
      </vt:variant>
      <vt:variant>
        <vt:lpwstr/>
      </vt:variant>
      <vt:variant>
        <vt:i4>7340107</vt:i4>
      </vt:variant>
      <vt:variant>
        <vt:i4>30</vt:i4>
      </vt:variant>
      <vt:variant>
        <vt:i4>0</vt:i4>
      </vt:variant>
      <vt:variant>
        <vt:i4>5</vt:i4>
      </vt:variant>
      <vt:variant>
        <vt:lpwstr>mailto:tmcdecena@gmail.com</vt:lpwstr>
      </vt:variant>
      <vt:variant>
        <vt:lpwstr/>
      </vt:variant>
      <vt:variant>
        <vt:i4>2031638</vt:i4>
      </vt:variant>
      <vt:variant>
        <vt:i4>27</vt:i4>
      </vt:variant>
      <vt:variant>
        <vt:i4>0</vt:i4>
      </vt:variant>
      <vt:variant>
        <vt:i4>5</vt:i4>
      </vt:variant>
      <vt:variant>
        <vt:lpwstr>https://www.linkedin.com/in/scott-boettger-95400917/</vt:lpwstr>
      </vt:variant>
      <vt:variant>
        <vt:lpwstr/>
      </vt:variant>
      <vt:variant>
        <vt:i4>131113</vt:i4>
      </vt:variant>
      <vt:variant>
        <vt:i4>24</vt:i4>
      </vt:variant>
      <vt:variant>
        <vt:i4>0</vt:i4>
      </vt:variant>
      <vt:variant>
        <vt:i4>5</vt:i4>
      </vt:variant>
      <vt:variant>
        <vt:lpwstr>mailto:sdboettger@gmail.com</vt:lpwstr>
      </vt:variant>
      <vt:variant>
        <vt:lpwstr/>
      </vt:variant>
      <vt:variant>
        <vt:i4>4390979</vt:i4>
      </vt:variant>
      <vt:variant>
        <vt:i4>21</vt:i4>
      </vt:variant>
      <vt:variant>
        <vt:i4>0</vt:i4>
      </vt:variant>
      <vt:variant>
        <vt:i4>5</vt:i4>
      </vt:variant>
      <vt:variant>
        <vt:lpwstr>https://www.coverme.com/travel-insurance/get-a-quote</vt:lpwstr>
      </vt:variant>
      <vt:variant>
        <vt:lpwstr/>
      </vt:variant>
      <vt:variant>
        <vt:i4>1245190</vt:i4>
      </vt:variant>
      <vt:variant>
        <vt:i4>18</vt:i4>
      </vt:variant>
      <vt:variant>
        <vt:i4>0</vt:i4>
      </vt:variant>
      <vt:variant>
        <vt:i4>5</vt:i4>
      </vt:variant>
      <vt:variant>
        <vt:lpwstr>https://gielo0111.github.io/Punta_Riviera_Resort/</vt:lpwstr>
      </vt:variant>
      <vt:variant>
        <vt:lpwstr/>
      </vt:variant>
      <vt:variant>
        <vt:i4>8257637</vt:i4>
      </vt:variant>
      <vt:variant>
        <vt:i4>15</vt:i4>
      </vt:variant>
      <vt:variant>
        <vt:i4>0</vt:i4>
      </vt:variant>
      <vt:variant>
        <vt:i4>5</vt:i4>
      </vt:variant>
      <vt:variant>
        <vt:lpwstr>https://gielo0111.github.io/LagLife_of_Toby_Peds_Gielo/</vt:lpwstr>
      </vt:variant>
      <vt:variant>
        <vt:lpwstr/>
      </vt:variant>
      <vt:variant>
        <vt:i4>458818</vt:i4>
      </vt:variant>
      <vt:variant>
        <vt:i4>12</vt:i4>
      </vt:variant>
      <vt:variant>
        <vt:i4>0</vt:i4>
      </vt:variant>
      <vt:variant>
        <vt:i4>5</vt:i4>
      </vt:variant>
      <vt:variant>
        <vt:lpwstr>https://gielofernandez-sql-project.streamlit.app/</vt:lpwstr>
      </vt:variant>
      <vt:variant>
        <vt:lpwstr/>
      </vt:variant>
      <vt:variant>
        <vt:i4>4390979</vt:i4>
      </vt:variant>
      <vt:variant>
        <vt:i4>9</vt:i4>
      </vt:variant>
      <vt:variant>
        <vt:i4>0</vt:i4>
      </vt:variant>
      <vt:variant>
        <vt:i4>5</vt:i4>
      </vt:variant>
      <vt:variant>
        <vt:lpwstr>https://www.coverme.com/travel-insurance/get-a-quote</vt:lpwstr>
      </vt:variant>
      <vt:variant>
        <vt:lpwstr/>
      </vt:variant>
      <vt:variant>
        <vt:i4>1114188</vt:i4>
      </vt:variant>
      <vt:variant>
        <vt:i4>6</vt:i4>
      </vt:variant>
      <vt:variant>
        <vt:i4>0</vt:i4>
      </vt:variant>
      <vt:variant>
        <vt:i4>5</vt:i4>
      </vt:variant>
      <vt:variant>
        <vt:lpwstr>https://github.com/gielo0111</vt:lpwstr>
      </vt:variant>
      <vt:variant>
        <vt:lpwstr/>
      </vt:variant>
      <vt:variant>
        <vt:i4>3997737</vt:i4>
      </vt:variant>
      <vt:variant>
        <vt:i4>3</vt:i4>
      </vt:variant>
      <vt:variant>
        <vt:i4>0</vt:i4>
      </vt:variant>
      <vt:variant>
        <vt:i4>5</vt:i4>
      </vt:variant>
      <vt:variant>
        <vt:lpwstr>https://linkedin.com/in/gielojoseph</vt:lpwstr>
      </vt:variant>
      <vt:variant>
        <vt:lpwstr/>
      </vt:variant>
      <vt:variant>
        <vt:i4>7012427</vt:i4>
      </vt:variant>
      <vt:variant>
        <vt:i4>0</vt:i4>
      </vt:variant>
      <vt:variant>
        <vt:i4>0</vt:i4>
      </vt:variant>
      <vt:variant>
        <vt:i4>5</vt:i4>
      </vt:variant>
      <vt:variant>
        <vt:lpwstr>mailto:gielo0111@gmail.com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[Full Name]</dc:title>
  <dc:subject/>
  <dc:creator>Brad Gallen</dc:creator>
  <cp:keywords/>
  <cp:lastModifiedBy>GIELO</cp:lastModifiedBy>
  <cp:revision>88</cp:revision>
  <cp:lastPrinted>2013-07-17T22:30:00Z</cp:lastPrinted>
  <dcterms:created xsi:type="dcterms:W3CDTF">2025-03-04T06:56:00Z</dcterms:created>
  <dcterms:modified xsi:type="dcterms:W3CDTF">2026-02-03T01:17:00Z</dcterms:modified>
</cp:coreProperties>
</file>