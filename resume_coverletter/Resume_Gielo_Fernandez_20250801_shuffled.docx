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Pr="0057671F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</w:t>
      </w:r>
      <w:proofErr w:type="spellStart"/>
      <w:r>
        <w:t>Meilisearch</w:t>
      </w:r>
      <w:proofErr w:type="spellEnd"/>
      <w:r>
        <w:t xml:space="preserve"> library.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9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Create manual test cases and input/output values based </w:t>
      </w:r>
      <w:proofErr w:type="gramStart"/>
      <w:r>
        <w:t>from</w:t>
      </w:r>
      <w:proofErr w:type="gramEnd"/>
      <w:r>
        <w:t xml:space="preserve">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lastRenderedPageBreak/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4D39FC1A" w14:textId="77777777" w:rsidR="00701500" w:rsidRDefault="00701500" w:rsidP="00701500">
      <w:pPr>
        <w:pStyle w:val="ListParagraph"/>
        <w:ind w:left="780"/>
      </w:pPr>
    </w:p>
    <w:p w14:paraId="0E7F6D51" w14:textId="77777777" w:rsidR="00701500" w:rsidRDefault="00701500" w:rsidP="007015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49917C31" w14:textId="77777777" w:rsidR="00701500" w:rsidRDefault="00701500" w:rsidP="00701500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6D562D61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 Redux, </w:t>
      </w:r>
      <w:proofErr w:type="spellStart"/>
      <w:r>
        <w:rPr>
          <w:rFonts w:ascii="Calibri" w:hAnsi="Calibri" w:cs="Calibri"/>
          <w:sz w:val="22"/>
          <w:szCs w:val="22"/>
        </w:rPr>
        <w:t>NextJS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>, AngularJS), Java, C/C++, Python, VBA/VBS</w:t>
      </w:r>
    </w:p>
    <w:p w14:paraId="1E17CA51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 xml:space="preserve">Git, Docker, CI/CD, Jenkins,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11B94472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</w:p>
    <w:p w14:paraId="0B8373AD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Office:</w:t>
      </w:r>
      <w:r>
        <w:rPr>
          <w:rFonts w:ascii="Calibri" w:hAnsi="Calibri" w:cs="Calibri"/>
          <w:sz w:val="22"/>
          <w:szCs w:val="22"/>
        </w:rPr>
        <w:t xml:space="preserve"> Word, Excel, PowerPoint, VBS, </w:t>
      </w:r>
      <w:proofErr w:type="spellStart"/>
      <w:r>
        <w:rPr>
          <w:rFonts w:ascii="Calibri" w:hAnsi="Calibri" w:cs="Calibri"/>
          <w:sz w:val="22"/>
          <w:szCs w:val="22"/>
        </w:rPr>
        <w:t>PowerBI</w:t>
      </w:r>
      <w:proofErr w:type="spellEnd"/>
    </w:p>
    <w:p w14:paraId="4CF97868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198D0F57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5392431D" w14:textId="77777777" w:rsidR="00701500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2D258674" w14:textId="77777777" w:rsidR="00701500" w:rsidRPr="003344E8" w:rsidRDefault="00701500" w:rsidP="00701500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3A3DE98" w14:textId="77777777" w:rsidR="00701500" w:rsidRDefault="00701500" w:rsidP="00701500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109F2784" w14:textId="77777777" w:rsidR="00701500" w:rsidRDefault="00701500" w:rsidP="007015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44BBB291" w14:textId="77777777" w:rsidR="00701500" w:rsidRDefault="00701500" w:rsidP="007015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Project):</w:t>
      </w:r>
      <w:r>
        <w:t xml:space="preserve"> </w:t>
      </w:r>
      <w:hyperlink r:id="rId10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6FBE46AE" w14:textId="77777777" w:rsidR="00701500" w:rsidRPr="00455B9D" w:rsidRDefault="00701500" w:rsidP="00701500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71AA7187" w14:textId="77777777" w:rsidR="00701500" w:rsidRDefault="00701500" w:rsidP="007015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Project):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2D22CAC" w14:textId="77777777" w:rsidR="00701500" w:rsidRDefault="00701500" w:rsidP="00701500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44089A3A" w14:textId="77777777" w:rsidR="00701500" w:rsidRDefault="00701500" w:rsidP="007015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E0986A6" w14:textId="77777777" w:rsidR="00701500" w:rsidRDefault="00701500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lastRenderedPageBreak/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Cs/>
          <w:sz w:val="22"/>
          <w:szCs w:val="22"/>
        </w:rPr>
        <w:t>Joemer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</w:rPr>
        <w:t xml:space="preserve">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7F184" w14:textId="77777777" w:rsidR="00201905" w:rsidRDefault="00201905">
      <w:r>
        <w:separator/>
      </w:r>
    </w:p>
  </w:endnote>
  <w:endnote w:type="continuationSeparator" w:id="0">
    <w:p w14:paraId="236D73D3" w14:textId="77777777" w:rsidR="00201905" w:rsidRDefault="00201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C3DF" w14:textId="77777777" w:rsidR="00201905" w:rsidRDefault="00201905">
      <w:r>
        <w:separator/>
      </w:r>
    </w:p>
  </w:footnote>
  <w:footnote w:type="continuationSeparator" w:id="0">
    <w:p w14:paraId="20473819" w14:textId="77777777" w:rsidR="00201905" w:rsidRDefault="00201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E55FE"/>
    <w:rsid w:val="001E7308"/>
    <w:rsid w:val="001F6518"/>
    <w:rsid w:val="00201905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2014"/>
    <w:rsid w:val="003344E8"/>
    <w:rsid w:val="003417BD"/>
    <w:rsid w:val="0034431B"/>
    <w:rsid w:val="00355228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C25DD"/>
    <w:rsid w:val="005D0155"/>
    <w:rsid w:val="005D1815"/>
    <w:rsid w:val="006416A7"/>
    <w:rsid w:val="006466AC"/>
    <w:rsid w:val="006A460A"/>
    <w:rsid w:val="0070099B"/>
    <w:rsid w:val="00701500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5C13"/>
    <w:rsid w:val="00B703A9"/>
    <w:rsid w:val="00BB1340"/>
    <w:rsid w:val="00BC2BC8"/>
    <w:rsid w:val="00BE2E03"/>
    <w:rsid w:val="00C419AC"/>
    <w:rsid w:val="00C5109B"/>
    <w:rsid w:val="00CC1C1C"/>
    <w:rsid w:val="00CC36D3"/>
    <w:rsid w:val="00CE4605"/>
    <w:rsid w:val="00D27A54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elo0111.github.io/Punta_Riviera_Resort/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LagLife_of_Toby_Peds_Gielo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fernandez-sql-project.streamlit.app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www.coverme.com/travel-insurance/get-a-quote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kaggle.com/code/gelojoseph/predict-employee-attrition-w-logistic-regression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8210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64</cp:revision>
  <cp:lastPrinted>2013-07-17T22:30:00Z</cp:lastPrinted>
  <dcterms:created xsi:type="dcterms:W3CDTF">2025-03-04T06:56:00Z</dcterms:created>
  <dcterms:modified xsi:type="dcterms:W3CDTF">2025-08-18T06:28:00Z</dcterms:modified>
</cp:coreProperties>
</file>