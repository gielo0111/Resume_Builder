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r w:rsidR="007E5E90">
        <w:rPr>
          <w:rFonts w:ascii="Calibri" w:hAnsi="Calibri" w:cs="Calibri"/>
          <w:sz w:val="22"/>
          <w:szCs w:val="22"/>
        </w:rPr>
        <w:t xml:space="preserve">NextJS, </w:t>
      </w:r>
      <w:r>
        <w:rPr>
          <w:rFonts w:ascii="Calibri" w:hAnsi="Calibri" w:cs="Calibri"/>
          <w:sz w:val="22"/>
          <w:szCs w:val="22"/>
        </w:rPr>
        <w:t xml:space="preserve">NestJS, ExpressJS,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GraphQL)</w:t>
      </w:r>
    </w:p>
    <w:p w14:paraId="6495F6C7" w14:textId="250DC6CD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r>
        <w:rPr>
          <w:rFonts w:ascii="Calibri" w:hAnsi="Calibri" w:cs="Calibri"/>
          <w:sz w:val="22"/>
          <w:szCs w:val="22"/>
        </w:rPr>
        <w:t>MeiliSearch (AI Driven Search Optimization)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>, PowerBI</w:t>
      </w:r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CosmosDB</w:t>
      </w:r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Github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WebDriverIO, JMeter, NewRelic,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  <w:t>CoverMe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TobyGieloPeds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5F63B69A" w14:textId="24E24DD9" w:rsidR="005D6BC8" w:rsidRDefault="005D6BC8" w:rsidP="005D6BC8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6BC8"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5D6BC8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D0F72">
        <w:rPr>
          <w:rFonts w:ascii="Calibri" w:hAnsi="Calibri" w:cs="Calibri"/>
          <w:b/>
          <w:bCs/>
          <w:sz w:val="22"/>
          <w:szCs w:val="22"/>
        </w:rPr>
        <w:t>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 w:rsidRPr="00611D4F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6A7938F9" w14:textId="2735EE26" w:rsidR="005D6BC8" w:rsidRDefault="005D6BC8" w:rsidP="005D6BC8">
      <w:pPr>
        <w:pStyle w:val="ListBullet"/>
        <w:numPr>
          <w:ilvl w:val="0"/>
          <w:numId w:val="0"/>
        </w:numPr>
        <w:ind w:left="360" w:hanging="360"/>
      </w:pPr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1B09EFD2" w:rsidR="000D1EA0" w:rsidRDefault="007D4619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Evidentful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Cromwell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 w:rsidR="00C419AC">
        <w:rPr>
          <w:rFonts w:ascii="Calibri" w:hAnsi="Calibri" w:cs="Calibri"/>
          <w:b/>
          <w:bCs/>
          <w:sz w:val="22"/>
          <w:szCs w:val="22"/>
        </w:rPr>
        <w:t>December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72114A">
        <w:rPr>
          <w:rFonts w:ascii="Calibri" w:hAnsi="Calibri" w:cs="Calibri"/>
          <w:b/>
          <w:bCs/>
          <w:sz w:val="22"/>
          <w:szCs w:val="22"/>
        </w:rPr>
        <w:t>March 2025</w:t>
      </w:r>
    </w:p>
    <w:p w14:paraId="74FAF31F" w14:textId="6A966232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314E33C" w14:textId="48A5CF53" w:rsidR="000D1EA0" w:rsidRDefault="00811699" w:rsidP="000D1EA0">
      <w:pPr>
        <w:pStyle w:val="ListParagraph"/>
        <w:numPr>
          <w:ilvl w:val="0"/>
          <w:numId w:val="4"/>
        </w:numPr>
      </w:pPr>
      <w:r>
        <w:t xml:space="preserve">Studied </w:t>
      </w:r>
      <w:r w:rsidR="00A356C3">
        <w:t xml:space="preserve">the </w:t>
      </w:r>
      <w:r w:rsidR="0070099B">
        <w:t>back end</w:t>
      </w:r>
      <w:r>
        <w:t xml:space="preserve"> and front-end of </w:t>
      </w:r>
      <w:r w:rsidR="000A705C">
        <w:t>the current</w:t>
      </w:r>
      <w:r>
        <w:t xml:space="preserve"> system to provide </w:t>
      </w:r>
      <w:r w:rsidR="00894860">
        <w:t>suggestions for improvement</w:t>
      </w:r>
      <w:r>
        <w:t>.</w:t>
      </w:r>
    </w:p>
    <w:p w14:paraId="32E2101C" w14:textId="1B0915ED" w:rsidR="000D1EA0" w:rsidRPr="0057671F" w:rsidRDefault="00997CF1" w:rsidP="0057671F">
      <w:pPr>
        <w:pStyle w:val="ListParagraph"/>
        <w:numPr>
          <w:ilvl w:val="0"/>
          <w:numId w:val="4"/>
        </w:numPr>
      </w:pPr>
      <w:r>
        <w:t>Tasked with c</w:t>
      </w:r>
      <w:r w:rsidR="001853DB">
        <w:t>reat</w:t>
      </w:r>
      <w:r>
        <w:t>ing</w:t>
      </w:r>
      <w:r w:rsidR="001853DB">
        <w:t xml:space="preserve"> a proof of concept </w:t>
      </w:r>
      <w:r>
        <w:t>to visualize how</w:t>
      </w:r>
      <w:r w:rsidR="00726162">
        <w:t xml:space="preserve"> AI </w:t>
      </w:r>
      <w:r w:rsidR="00135389">
        <w:t>search (</w:t>
      </w:r>
      <w:r w:rsidR="00726162">
        <w:t xml:space="preserve">hybrid </w:t>
      </w:r>
      <w:r>
        <w:t>search</w:t>
      </w:r>
      <w:r w:rsidR="005C25DD">
        <w:t xml:space="preserve"> and</w:t>
      </w:r>
      <w:r>
        <w:t xml:space="preserve"> vector search</w:t>
      </w:r>
      <w:r w:rsidR="00726162">
        <w:t>)</w:t>
      </w:r>
      <w:r>
        <w:t xml:space="preserve"> can be implemented using Meilisearch library.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lastRenderedPageBreak/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4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>Create manual test cases and input/output values based from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>Tools used: VMWare, Ollydbg, Hiew, installrite, VSAPI, DCT, Systracer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Rogomi,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473AEE1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3ACC1077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1A07C99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44D8CB7B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28957043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08008738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SpeechPower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4A11278" w14:textId="1B0D0F34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Ravi Sohal, </w:t>
      </w:r>
      <w:r w:rsidR="0034431B">
        <w:rPr>
          <w:rFonts w:ascii="Calibri" w:hAnsi="Calibri" w:cs="Calibri"/>
          <w:b/>
          <w:iCs/>
          <w:sz w:val="22"/>
          <w:szCs w:val="22"/>
        </w:rPr>
        <w:t>Lead</w:t>
      </w:r>
      <w:r>
        <w:rPr>
          <w:rFonts w:ascii="Calibri" w:hAnsi="Calibri" w:cs="Calibri"/>
          <w:b/>
          <w:iCs/>
          <w:sz w:val="22"/>
          <w:szCs w:val="22"/>
        </w:rPr>
        <w:t xml:space="preserve"> Software Engineer, Evidentful 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6466AC"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 xml:space="preserve">NZ: </w:t>
      </w:r>
      <w:r w:rsidR="00965E94">
        <w:rPr>
          <w:rFonts w:ascii="Calibri" w:hAnsi="Calibri" w:cs="Calibri"/>
          <w:b/>
          <w:iCs/>
          <w:sz w:val="22"/>
          <w:szCs w:val="22"/>
        </w:rPr>
        <w:t>021 085 08293</w:t>
      </w:r>
      <w:r>
        <w:rPr>
          <w:rFonts w:ascii="Calibri" w:hAnsi="Calibri" w:cs="Calibri"/>
          <w:b/>
          <w:iCs/>
          <w:sz w:val="22"/>
          <w:szCs w:val="22"/>
        </w:rPr>
        <w:tab/>
      </w:r>
      <w:hyperlink r:id="rId15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ravi.sohal@evidentful.co</w:t>
        </w:r>
      </w:hyperlink>
    </w:p>
    <w:p w14:paraId="34C27CEC" w14:textId="5693BE6C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hyperlink r:id="rId16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https://www.linkedin.com/in/sohalravi/</w:t>
        </w:r>
      </w:hyperlink>
    </w:p>
    <w:p w14:paraId="78296C31" w14:textId="77777777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8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6B822FFC" w14:textId="77777777" w:rsidR="00E179FF" w:rsidRDefault="00E179FF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1AB029EF" w14:textId="07DFAF3E" w:rsidR="00E179FF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0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49BA3713" w14:textId="77777777" w:rsidR="00E179FF" w:rsidRDefault="00E179F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Joemer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21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2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3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4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5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6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8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30"/>
      <w:headerReference w:type="first" r:id="rId31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CB130" w14:textId="77777777" w:rsidR="00931D8E" w:rsidRDefault="00931D8E">
      <w:r>
        <w:separator/>
      </w:r>
    </w:p>
  </w:endnote>
  <w:endnote w:type="continuationSeparator" w:id="0">
    <w:p w14:paraId="4504A65E" w14:textId="77777777" w:rsidR="00931D8E" w:rsidRDefault="00931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A3FFE" w14:textId="77777777" w:rsidR="00931D8E" w:rsidRDefault="00931D8E">
      <w:r>
        <w:separator/>
      </w:r>
    </w:p>
  </w:footnote>
  <w:footnote w:type="continuationSeparator" w:id="0">
    <w:p w14:paraId="059E6D2F" w14:textId="77777777" w:rsidR="00931D8E" w:rsidRDefault="00931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FB030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1"/>
  </w:num>
  <w:num w:numId="2" w16cid:durableId="900598997">
    <w:abstractNumId w:val="2"/>
  </w:num>
  <w:num w:numId="3" w16cid:durableId="2121683154">
    <w:abstractNumId w:val="3"/>
  </w:num>
  <w:num w:numId="4" w16cid:durableId="1365401130">
    <w:abstractNumId w:val="4"/>
  </w:num>
  <w:num w:numId="5" w16cid:durableId="1218974705">
    <w:abstractNumId w:val="5"/>
  </w:num>
  <w:num w:numId="6" w16cid:durableId="43270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4667"/>
    <w:rsid w:val="000A705C"/>
    <w:rsid w:val="000C5BC9"/>
    <w:rsid w:val="000D1EA0"/>
    <w:rsid w:val="00135389"/>
    <w:rsid w:val="00145D89"/>
    <w:rsid w:val="00156473"/>
    <w:rsid w:val="001853DB"/>
    <w:rsid w:val="001A080F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E4172"/>
    <w:rsid w:val="002F510F"/>
    <w:rsid w:val="00316DF9"/>
    <w:rsid w:val="003344E8"/>
    <w:rsid w:val="003417BD"/>
    <w:rsid w:val="0034431B"/>
    <w:rsid w:val="00355228"/>
    <w:rsid w:val="003A1415"/>
    <w:rsid w:val="003B0E8D"/>
    <w:rsid w:val="003C7C56"/>
    <w:rsid w:val="00455B9D"/>
    <w:rsid w:val="00474669"/>
    <w:rsid w:val="00486907"/>
    <w:rsid w:val="00491FD4"/>
    <w:rsid w:val="004B7420"/>
    <w:rsid w:val="0055432A"/>
    <w:rsid w:val="00566EA6"/>
    <w:rsid w:val="0057671F"/>
    <w:rsid w:val="005C25DD"/>
    <w:rsid w:val="005D0155"/>
    <w:rsid w:val="005D1815"/>
    <w:rsid w:val="005D6BC8"/>
    <w:rsid w:val="006416A7"/>
    <w:rsid w:val="006466AC"/>
    <w:rsid w:val="006A460A"/>
    <w:rsid w:val="0070099B"/>
    <w:rsid w:val="0072114A"/>
    <w:rsid w:val="00726162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31D8E"/>
    <w:rsid w:val="009531E4"/>
    <w:rsid w:val="00965E94"/>
    <w:rsid w:val="00997CF1"/>
    <w:rsid w:val="009A0A0B"/>
    <w:rsid w:val="009C565D"/>
    <w:rsid w:val="009D0F72"/>
    <w:rsid w:val="00A356C3"/>
    <w:rsid w:val="00A7765F"/>
    <w:rsid w:val="00AF27F6"/>
    <w:rsid w:val="00B219A7"/>
    <w:rsid w:val="00B303FE"/>
    <w:rsid w:val="00B65C13"/>
    <w:rsid w:val="00B703A9"/>
    <w:rsid w:val="00BB1340"/>
    <w:rsid w:val="00BC2BC8"/>
    <w:rsid w:val="00BE2E03"/>
    <w:rsid w:val="00C1054D"/>
    <w:rsid w:val="00C419AC"/>
    <w:rsid w:val="00C5109B"/>
    <w:rsid w:val="00CC1C1C"/>
    <w:rsid w:val="00CC36D3"/>
    <w:rsid w:val="00D27A54"/>
    <w:rsid w:val="00D7284F"/>
    <w:rsid w:val="00DA43A6"/>
    <w:rsid w:val="00DC14B8"/>
    <w:rsid w:val="00DC357D"/>
    <w:rsid w:val="00DD3C1B"/>
    <w:rsid w:val="00DF314A"/>
    <w:rsid w:val="00E11C66"/>
    <w:rsid w:val="00E12C78"/>
    <w:rsid w:val="00E179FF"/>
    <w:rsid w:val="00E95255"/>
    <w:rsid w:val="00EB53B7"/>
    <w:rsid w:val="00F05F25"/>
    <w:rsid w:val="00F15A44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Bullet">
    <w:name w:val="List Bullet"/>
    <w:basedOn w:val="Normal"/>
    <w:uiPriority w:val="99"/>
    <w:unhideWhenUsed/>
    <w:rsid w:val="005D6BC8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code/gelojoseph/predict-employee-attrition-w-logistic-regression" TargetMode="External"/><Relationship Id="rId18" Type="http://schemas.openxmlformats.org/officeDocument/2006/relationships/hyperlink" Target="https://www.linkedin.com/in/scott-boettger-95400917/" TargetMode="External"/><Relationship Id="rId26" Type="http://schemas.openxmlformats.org/officeDocument/2006/relationships/hyperlink" Target="https://www.linkedin.com/in/dmanalili29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oemer.dizon@gmail.com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hyperlink" Target="mailto:sdboettger@gmail.com" TargetMode="External"/><Relationship Id="rId25" Type="http://schemas.openxmlformats.org/officeDocument/2006/relationships/hyperlink" Target="mailto:manalilidaniel9@gmail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ohalravi/" TargetMode="External"/><Relationship Id="rId20" Type="http://schemas.openxmlformats.org/officeDocument/2006/relationships/hyperlink" Target="https://www.linkedin.com/in/decena/" TargetMode="External"/><Relationship Id="rId29" Type="http://schemas.openxmlformats.org/officeDocument/2006/relationships/hyperlink" Target="mailto:morales.michelle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24" Type="http://schemas.openxmlformats.org/officeDocument/2006/relationships/hyperlink" Target="https://www.linkedin.com/in/jayveegasuncion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ravi.sohal@evidentful.co" TargetMode="External"/><Relationship Id="rId23" Type="http://schemas.openxmlformats.org/officeDocument/2006/relationships/hyperlink" Target="mailto:jayveegasuncion@gmail.com" TargetMode="External"/><Relationship Id="rId28" Type="http://schemas.openxmlformats.org/officeDocument/2006/relationships/hyperlink" Target="https://www.linkedin.com/in/jahziel-cari%C3%B1o-45866110a/" TargetMode="External"/><Relationship Id="rId10" Type="http://schemas.openxmlformats.org/officeDocument/2006/relationships/hyperlink" Target="https://gielofernandez-sql-project.streamlit.app/" TargetMode="External"/><Relationship Id="rId19" Type="http://schemas.openxmlformats.org/officeDocument/2006/relationships/hyperlink" Target="mailto:tmcdecena@gmail.com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coverme.com/travel-insurance/get-a-quote" TargetMode="External"/><Relationship Id="rId22" Type="http://schemas.openxmlformats.org/officeDocument/2006/relationships/hyperlink" Target="https://www.linkedin.com/in/joemer-dizon-29730a16b/" TargetMode="External"/><Relationship Id="rId27" Type="http://schemas.openxmlformats.org/officeDocument/2006/relationships/hyperlink" Target="mailto:jahzielcarino@gmail.com" TargetMode="External"/><Relationship Id="rId30" Type="http://schemas.openxmlformats.org/officeDocument/2006/relationships/header" Target="header1.xml"/><Relationship Id="rId8" Type="http://schemas.openxmlformats.org/officeDocument/2006/relationships/hyperlink" Target="https://github.com/gielo0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8209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 Joseph Fernandez</cp:lastModifiedBy>
  <cp:revision>63</cp:revision>
  <cp:lastPrinted>2013-07-17T22:30:00Z</cp:lastPrinted>
  <dcterms:created xsi:type="dcterms:W3CDTF">2025-03-04T06:56:00Z</dcterms:created>
  <dcterms:modified xsi:type="dcterms:W3CDTF">2025-07-31T05:10:00Z</dcterms:modified>
</cp:coreProperties>
</file>