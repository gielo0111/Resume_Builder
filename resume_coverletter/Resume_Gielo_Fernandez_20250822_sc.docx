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6DFE6468" w:rsidR="000D1EA0" w:rsidRDefault="00E25EB5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E25EB5">
        <w:rPr>
          <w:rFonts w:ascii="Calibri" w:hAnsi="Calibri" w:cs="Calibri"/>
          <w:b/>
          <w:bCs/>
          <w:sz w:val="22"/>
          <w:szCs w:val="22"/>
        </w:rPr>
        <w:t>Mcdonalds</w:t>
      </w:r>
      <w:proofErr w:type="spellEnd"/>
      <w:r w:rsidRPr="00E25EB5">
        <w:rPr>
          <w:rFonts w:ascii="Calibri" w:hAnsi="Calibri" w:cs="Calibri"/>
          <w:b/>
          <w:bCs/>
          <w:sz w:val="22"/>
          <w:szCs w:val="22"/>
        </w:rPr>
        <w:t xml:space="preserve"> Britomart</w:t>
      </w:r>
      <w:r>
        <w:rPr>
          <w:rFonts w:ascii="Calibri" w:hAnsi="Calibri" w:cs="Calibri"/>
          <w:b/>
          <w:bCs/>
          <w:sz w:val="22"/>
          <w:szCs w:val="22"/>
        </w:rPr>
        <w:t>,</w:t>
      </w:r>
      <w:r w:rsidRPr="00E25EB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D4619"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>November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Current</w:t>
      </w:r>
    </w:p>
    <w:p w14:paraId="74FAF31F" w14:textId="5217812B" w:rsidR="000D1EA0" w:rsidRDefault="00E25EB5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Crew</w:t>
      </w:r>
      <w:r w:rsidR="000D1EA0">
        <w:rPr>
          <w:rFonts w:ascii="Calibri" w:hAnsi="Calibri" w:cs="Calibri"/>
          <w:i/>
          <w:iCs/>
          <w:sz w:val="22"/>
          <w:szCs w:val="22"/>
        </w:rPr>
        <w:tab/>
      </w:r>
      <w:r w:rsidR="000D1EA0"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2EFBE225" w14:textId="601AE7A3" w:rsidR="00E25EB5" w:rsidRDefault="00E25EB5" w:rsidP="00E25EB5">
      <w:pPr>
        <w:pStyle w:val="ListParagraph"/>
        <w:numPr>
          <w:ilvl w:val="0"/>
          <w:numId w:val="4"/>
        </w:numPr>
      </w:pPr>
      <w:r w:rsidRPr="00E25EB5">
        <w:t>Tasks include frying, grilling, preparing foods and drinks</w:t>
      </w:r>
      <w:r>
        <w:t>.</w:t>
      </w:r>
    </w:p>
    <w:p w14:paraId="60455D58" w14:textId="2E6CC59A" w:rsidR="00E25EB5" w:rsidRDefault="00E25EB5" w:rsidP="00E25EB5">
      <w:pPr>
        <w:pStyle w:val="ListParagraph"/>
        <w:numPr>
          <w:ilvl w:val="0"/>
          <w:numId w:val="4"/>
        </w:numPr>
      </w:pPr>
      <w:r>
        <w:t>A</w:t>
      </w:r>
      <w:r w:rsidRPr="00E25EB5">
        <w:t>ttending to customers in front lobby</w:t>
      </w:r>
      <w:r w:rsidR="002F3234">
        <w:t>.</w:t>
      </w:r>
    </w:p>
    <w:p w14:paraId="5313E429" w14:textId="08AF709A" w:rsidR="00DC27CA" w:rsidRDefault="00DC27CA" w:rsidP="00E25EB5">
      <w:pPr>
        <w:pStyle w:val="ListParagraph"/>
        <w:numPr>
          <w:ilvl w:val="0"/>
          <w:numId w:val="4"/>
        </w:numPr>
      </w:pPr>
      <w:r>
        <w:t>Taking customer orders.</w:t>
      </w:r>
    </w:p>
    <w:p w14:paraId="0F34D9E2" w14:textId="6F27B6A0" w:rsidR="00E25EB5" w:rsidRDefault="00E25EB5" w:rsidP="00DC27CA">
      <w:pPr>
        <w:pStyle w:val="ListParagraph"/>
        <w:numPr>
          <w:ilvl w:val="0"/>
          <w:numId w:val="4"/>
        </w:numPr>
      </w:pPr>
      <w:r>
        <w:t>Cl</w:t>
      </w:r>
      <w:r w:rsidRPr="00E25EB5">
        <w:t>eaning tables</w:t>
      </w:r>
      <w:r>
        <w:t xml:space="preserve"> to make sure the restaurant is </w:t>
      </w:r>
      <w:r w:rsidR="00C95BF9">
        <w:t>tidy and clean</w:t>
      </w:r>
      <w:r>
        <w:t>.</w:t>
      </w:r>
    </w:p>
    <w:p w14:paraId="52A64ACD" w14:textId="77777777" w:rsidR="00E25EB5" w:rsidRPr="0057671F" w:rsidRDefault="00E25EB5" w:rsidP="00E25EB5">
      <w:pPr>
        <w:pStyle w:val="ListParagraph"/>
      </w:pPr>
    </w:p>
    <w:p w14:paraId="4FA192AB" w14:textId="77777777" w:rsidR="00E25EB5" w:rsidRDefault="00E25EB5" w:rsidP="00E25EB5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Cromwell, New Zealand</w:t>
      </w:r>
      <w:r>
        <w:rPr>
          <w:rFonts w:ascii="Calibri" w:hAnsi="Calibri" w:cs="Calibri"/>
          <w:b/>
          <w:bCs/>
          <w:sz w:val="22"/>
          <w:szCs w:val="22"/>
        </w:rPr>
        <w:tab/>
        <w:t>December 2024 – March 2025</w:t>
      </w:r>
    </w:p>
    <w:p w14:paraId="04847970" w14:textId="77777777" w:rsidR="00E25EB5" w:rsidRDefault="00E25EB5" w:rsidP="00E25EB5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933683F" w14:textId="77777777" w:rsidR="00E25EB5" w:rsidRDefault="00E25EB5" w:rsidP="00E25EB5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4331951" w14:textId="77777777" w:rsidR="00E25EB5" w:rsidRDefault="00E25EB5" w:rsidP="00E25EB5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75F2FDC" w14:textId="77777777" w:rsidR="00E25EB5" w:rsidRDefault="00E25EB5" w:rsidP="00E25EB5">
      <w:pPr>
        <w:pStyle w:val="ListParagraph"/>
        <w:numPr>
          <w:ilvl w:val="0"/>
          <w:numId w:val="4"/>
        </w:numPr>
      </w:pPr>
      <w:r>
        <w:t>Studied the back end and front-end of the current system to provide suggestions for improvement.</w:t>
      </w:r>
    </w:p>
    <w:p w14:paraId="42692459" w14:textId="1B3C3618" w:rsidR="000D1EA0" w:rsidRPr="004B1390" w:rsidRDefault="00E25EB5" w:rsidP="004B1390">
      <w:pPr>
        <w:pStyle w:val="ListParagraph"/>
        <w:numPr>
          <w:ilvl w:val="0"/>
          <w:numId w:val="4"/>
        </w:numPr>
      </w:pPr>
      <w:r>
        <w:t xml:space="preserve">Tasked with creating a proof of concept to visualize how AI search (hybrid search and vector search) can be implemented using </w:t>
      </w:r>
      <w:proofErr w:type="spellStart"/>
      <w:r>
        <w:t>Meilisearch</w:t>
      </w:r>
      <w:proofErr w:type="spellEnd"/>
      <w:r>
        <w:t xml:space="preserve"> library.</w:t>
      </w:r>
    </w:p>
    <w:p w14:paraId="108EC17D" w14:textId="77777777" w:rsidR="00E25EB5" w:rsidRDefault="00E25EB5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lastRenderedPageBreak/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9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>Create manual test cases and input/output values based from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 xml:space="preserve">Tools used: VMWare, </w:t>
      </w:r>
      <w:proofErr w:type="spellStart"/>
      <w:r>
        <w:t>Ollydbg</w:t>
      </w:r>
      <w:proofErr w:type="spellEnd"/>
      <w:r>
        <w:t xml:space="preserve">, Hiew, </w:t>
      </w:r>
      <w:proofErr w:type="spellStart"/>
      <w:r>
        <w:t>installrite</w:t>
      </w:r>
      <w:proofErr w:type="spellEnd"/>
      <w:r>
        <w:t xml:space="preserve">, VSAPI, DCT, </w:t>
      </w:r>
      <w:proofErr w:type="spellStart"/>
      <w:r>
        <w:t>Systracer</w:t>
      </w:r>
      <w:proofErr w:type="spellEnd"/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4D39FC1A" w14:textId="77777777" w:rsidR="00701500" w:rsidRDefault="00701500" w:rsidP="00701500">
      <w:pPr>
        <w:pStyle w:val="ListParagraph"/>
        <w:ind w:left="780"/>
      </w:pPr>
    </w:p>
    <w:p w14:paraId="0E7F6D51" w14:textId="77777777" w:rsidR="00701500" w:rsidRDefault="00701500" w:rsidP="007015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49917C31" w14:textId="77777777" w:rsidR="00701500" w:rsidRDefault="00701500" w:rsidP="00701500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6D562D61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 Redux, </w:t>
      </w:r>
      <w:proofErr w:type="spellStart"/>
      <w:r>
        <w:rPr>
          <w:rFonts w:ascii="Calibri" w:hAnsi="Calibri" w:cs="Calibri"/>
          <w:sz w:val="22"/>
          <w:szCs w:val="22"/>
        </w:rPr>
        <w:t>NextJS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>, AngularJS), Java, C/C++, Python, VBA/VBS</w:t>
      </w:r>
    </w:p>
    <w:p w14:paraId="1E17CA51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 xml:space="preserve">Git, Docker, CI/CD, Jenkins,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11B94472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</w:p>
    <w:p w14:paraId="0B8373AD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Office:</w:t>
      </w:r>
      <w:r>
        <w:rPr>
          <w:rFonts w:ascii="Calibri" w:hAnsi="Calibri" w:cs="Calibri"/>
          <w:sz w:val="22"/>
          <w:szCs w:val="22"/>
        </w:rPr>
        <w:t xml:space="preserve"> Word, Excel, PowerPoint, VBS, </w:t>
      </w:r>
      <w:proofErr w:type="spellStart"/>
      <w:r>
        <w:rPr>
          <w:rFonts w:ascii="Calibri" w:hAnsi="Calibri" w:cs="Calibri"/>
          <w:sz w:val="22"/>
          <w:szCs w:val="22"/>
        </w:rPr>
        <w:t>PowerBI</w:t>
      </w:r>
      <w:proofErr w:type="spellEnd"/>
    </w:p>
    <w:p w14:paraId="4CF97868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198D0F57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5392431D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2D258674" w14:textId="77777777" w:rsidR="00701500" w:rsidRPr="003344E8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3A3DE98" w14:textId="77777777" w:rsidR="00701500" w:rsidRDefault="00701500" w:rsidP="00701500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109F2784" w14:textId="77777777" w:rsidR="00701500" w:rsidRDefault="00701500" w:rsidP="007015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44BBB291" w14:textId="77777777" w:rsidR="00701500" w:rsidRDefault="00701500" w:rsidP="007015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lastRenderedPageBreak/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Project):</w:t>
      </w:r>
      <w:r>
        <w:t xml:space="preserve"> </w:t>
      </w:r>
      <w:hyperlink r:id="rId10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6FBE46AE" w14:textId="77777777" w:rsidR="00701500" w:rsidRPr="00455B9D" w:rsidRDefault="00701500" w:rsidP="00701500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71AA7187" w14:textId="77777777" w:rsidR="00701500" w:rsidRDefault="00701500" w:rsidP="007015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Project):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2D22CAC" w14:textId="77777777" w:rsidR="00701500" w:rsidRDefault="00701500" w:rsidP="00701500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44089A3A" w14:textId="77777777" w:rsidR="00701500" w:rsidRDefault="00701500" w:rsidP="007015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4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E0986A6" w14:textId="77777777" w:rsidR="00701500" w:rsidRDefault="00701500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473AEE1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3ACC1077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1A07C99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44D8CB7B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28957043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08008738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4A11278" w14:textId="1B0D0F34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Ravi Sohal, </w:t>
      </w:r>
      <w:r w:rsidR="0034431B">
        <w:rPr>
          <w:rFonts w:ascii="Calibri" w:hAnsi="Calibri" w:cs="Calibri"/>
          <w:b/>
          <w:iCs/>
          <w:sz w:val="22"/>
          <w:szCs w:val="22"/>
        </w:rPr>
        <w:t>Lead</w:t>
      </w:r>
      <w:r>
        <w:rPr>
          <w:rFonts w:ascii="Calibri" w:hAnsi="Calibri" w:cs="Calibri"/>
          <w:b/>
          <w:iCs/>
          <w:sz w:val="22"/>
          <w:szCs w:val="22"/>
        </w:rPr>
        <w:t xml:space="preserve"> Software Engineer, </w:t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6466AC"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 xml:space="preserve">NZ: </w:t>
      </w:r>
      <w:r w:rsidR="00965E94">
        <w:rPr>
          <w:rFonts w:ascii="Calibri" w:hAnsi="Calibri" w:cs="Calibri"/>
          <w:b/>
          <w:iCs/>
          <w:sz w:val="22"/>
          <w:szCs w:val="22"/>
        </w:rPr>
        <w:t>021 085 08293</w:t>
      </w:r>
      <w:r>
        <w:rPr>
          <w:rFonts w:ascii="Calibri" w:hAnsi="Calibri" w:cs="Calibri"/>
          <w:b/>
          <w:iCs/>
          <w:sz w:val="22"/>
          <w:szCs w:val="22"/>
        </w:rPr>
        <w:tab/>
      </w:r>
      <w:hyperlink r:id="rId15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ravi.sohal@evidentful.co</w:t>
        </w:r>
      </w:hyperlink>
    </w:p>
    <w:p w14:paraId="34C27CEC" w14:textId="5693BE6C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hyperlink r:id="rId16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https://www.linkedin.com/in/sohalravi/</w:t>
        </w:r>
      </w:hyperlink>
    </w:p>
    <w:p w14:paraId="78296C31" w14:textId="77777777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8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6B822FFC" w14:textId="77777777" w:rsidR="00E179FF" w:rsidRDefault="00E179FF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1AB029EF" w14:textId="07DFAF3E" w:rsidR="00E179FF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0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49BA3713" w14:textId="77777777" w:rsidR="00E179FF" w:rsidRDefault="00E179F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iCs/>
          <w:sz w:val="22"/>
          <w:szCs w:val="22"/>
        </w:rPr>
        <w:t>Joemer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</w:rPr>
        <w:t xml:space="preserve">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21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2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3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4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5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6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8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30"/>
      <w:headerReference w:type="first" r:id="rId31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72FB" w14:textId="77777777" w:rsidR="00A93C77" w:rsidRDefault="00A93C77">
      <w:r>
        <w:separator/>
      </w:r>
    </w:p>
  </w:endnote>
  <w:endnote w:type="continuationSeparator" w:id="0">
    <w:p w14:paraId="1AFF8FB3" w14:textId="77777777" w:rsidR="00A93C77" w:rsidRDefault="00A9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1D914" w14:textId="77777777" w:rsidR="00A93C77" w:rsidRDefault="00A93C77">
      <w:r>
        <w:separator/>
      </w:r>
    </w:p>
  </w:footnote>
  <w:footnote w:type="continuationSeparator" w:id="0">
    <w:p w14:paraId="7365EF44" w14:textId="77777777" w:rsidR="00A93C77" w:rsidRDefault="00A93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4667"/>
    <w:rsid w:val="000A705C"/>
    <w:rsid w:val="000C5BC9"/>
    <w:rsid w:val="000D1EA0"/>
    <w:rsid w:val="00125DF5"/>
    <w:rsid w:val="00135389"/>
    <w:rsid w:val="00145D89"/>
    <w:rsid w:val="00156473"/>
    <w:rsid w:val="001853DB"/>
    <w:rsid w:val="001A080F"/>
    <w:rsid w:val="001A4474"/>
    <w:rsid w:val="001E55FE"/>
    <w:rsid w:val="001E7308"/>
    <w:rsid w:val="001F6518"/>
    <w:rsid w:val="00201905"/>
    <w:rsid w:val="00215409"/>
    <w:rsid w:val="0022107C"/>
    <w:rsid w:val="0024093C"/>
    <w:rsid w:val="00257BFB"/>
    <w:rsid w:val="0026734E"/>
    <w:rsid w:val="002940D4"/>
    <w:rsid w:val="002A018B"/>
    <w:rsid w:val="002B3392"/>
    <w:rsid w:val="002E4172"/>
    <w:rsid w:val="002F3234"/>
    <w:rsid w:val="002F510F"/>
    <w:rsid w:val="00316DF9"/>
    <w:rsid w:val="00332014"/>
    <w:rsid w:val="003344E8"/>
    <w:rsid w:val="003417BD"/>
    <w:rsid w:val="0034431B"/>
    <w:rsid w:val="00355228"/>
    <w:rsid w:val="003A1415"/>
    <w:rsid w:val="003B0E8D"/>
    <w:rsid w:val="003C1FC2"/>
    <w:rsid w:val="003C7C56"/>
    <w:rsid w:val="00455B9D"/>
    <w:rsid w:val="00474669"/>
    <w:rsid w:val="00486907"/>
    <w:rsid w:val="00491FD4"/>
    <w:rsid w:val="004B1390"/>
    <w:rsid w:val="004B7420"/>
    <w:rsid w:val="0055432A"/>
    <w:rsid w:val="00566EA6"/>
    <w:rsid w:val="0057671F"/>
    <w:rsid w:val="005C25DD"/>
    <w:rsid w:val="005D0155"/>
    <w:rsid w:val="005D1815"/>
    <w:rsid w:val="006416A7"/>
    <w:rsid w:val="006466AC"/>
    <w:rsid w:val="006A460A"/>
    <w:rsid w:val="0070099B"/>
    <w:rsid w:val="00701500"/>
    <w:rsid w:val="0072114A"/>
    <w:rsid w:val="00726162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531E4"/>
    <w:rsid w:val="00965E94"/>
    <w:rsid w:val="00997CF1"/>
    <w:rsid w:val="009A0A0B"/>
    <w:rsid w:val="009C565D"/>
    <w:rsid w:val="009D0F72"/>
    <w:rsid w:val="00A356C3"/>
    <w:rsid w:val="00A7765F"/>
    <w:rsid w:val="00A93C77"/>
    <w:rsid w:val="00AF27F6"/>
    <w:rsid w:val="00B219A7"/>
    <w:rsid w:val="00B303FE"/>
    <w:rsid w:val="00B65C13"/>
    <w:rsid w:val="00B703A9"/>
    <w:rsid w:val="00BB1340"/>
    <w:rsid w:val="00BC2BC8"/>
    <w:rsid w:val="00BE2E03"/>
    <w:rsid w:val="00C419AC"/>
    <w:rsid w:val="00C5109B"/>
    <w:rsid w:val="00C95BF9"/>
    <w:rsid w:val="00CC1C1C"/>
    <w:rsid w:val="00CC36D3"/>
    <w:rsid w:val="00CE4605"/>
    <w:rsid w:val="00D27A54"/>
    <w:rsid w:val="00D7284F"/>
    <w:rsid w:val="00DA43A6"/>
    <w:rsid w:val="00DC14B8"/>
    <w:rsid w:val="00DC27CA"/>
    <w:rsid w:val="00DC357D"/>
    <w:rsid w:val="00DD3C1B"/>
    <w:rsid w:val="00DF314A"/>
    <w:rsid w:val="00E11C66"/>
    <w:rsid w:val="00E12C78"/>
    <w:rsid w:val="00E179FF"/>
    <w:rsid w:val="00E25EB5"/>
    <w:rsid w:val="00E95255"/>
    <w:rsid w:val="00EB53B7"/>
    <w:rsid w:val="00F05F25"/>
    <w:rsid w:val="00F15A44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elo0111.github.io/Punta_Riviera_Resort/" TargetMode="External"/><Relationship Id="rId18" Type="http://schemas.openxmlformats.org/officeDocument/2006/relationships/hyperlink" Target="https://www.linkedin.com/in/scott-boettger-95400917/" TargetMode="External"/><Relationship Id="rId26" Type="http://schemas.openxmlformats.org/officeDocument/2006/relationships/hyperlink" Target="https://www.linkedin.com/in/dmanalili29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oemer.dizon@gmail.com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LagLife_of_Toby_Peds_Gielo/" TargetMode="External"/><Relationship Id="rId17" Type="http://schemas.openxmlformats.org/officeDocument/2006/relationships/hyperlink" Target="mailto:sdboettger@gmail.com" TargetMode="External"/><Relationship Id="rId25" Type="http://schemas.openxmlformats.org/officeDocument/2006/relationships/hyperlink" Target="mailto:manalilidaniel9@gmail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ohalravi/" TargetMode="External"/><Relationship Id="rId20" Type="http://schemas.openxmlformats.org/officeDocument/2006/relationships/hyperlink" Target="https://www.linkedin.com/in/decena/" TargetMode="External"/><Relationship Id="rId29" Type="http://schemas.openxmlformats.org/officeDocument/2006/relationships/hyperlink" Target="mailto:morales.michelle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fernandez-sql-project.streamlit.app/" TargetMode="External"/><Relationship Id="rId24" Type="http://schemas.openxmlformats.org/officeDocument/2006/relationships/hyperlink" Target="https://www.linkedin.com/in/jayveegasuncion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ravi.sohal@evidentful.co" TargetMode="External"/><Relationship Id="rId23" Type="http://schemas.openxmlformats.org/officeDocument/2006/relationships/hyperlink" Target="mailto:jayveegasuncion@gmail.com" TargetMode="External"/><Relationship Id="rId28" Type="http://schemas.openxmlformats.org/officeDocument/2006/relationships/hyperlink" Target="https://www.linkedin.com/in/jahziel-cari%C3%B1o-45866110a/" TargetMode="External"/><Relationship Id="rId10" Type="http://schemas.openxmlformats.org/officeDocument/2006/relationships/hyperlink" Target="https://www.coverme.com/travel-insurance/get-a-quote" TargetMode="External"/><Relationship Id="rId19" Type="http://schemas.openxmlformats.org/officeDocument/2006/relationships/hyperlink" Target="mailto:tmcdecena@gmail.com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kaggle.com/code/gelojoseph/predict-employee-attrition-w-logistic-regression" TargetMode="External"/><Relationship Id="rId22" Type="http://schemas.openxmlformats.org/officeDocument/2006/relationships/hyperlink" Target="https://www.linkedin.com/in/joemer-dizon-29730a16b/" TargetMode="External"/><Relationship Id="rId27" Type="http://schemas.openxmlformats.org/officeDocument/2006/relationships/hyperlink" Target="mailto:jahzielcarino@gmail.com" TargetMode="External"/><Relationship Id="rId30" Type="http://schemas.openxmlformats.org/officeDocument/2006/relationships/header" Target="header1.xml"/><Relationship Id="rId8" Type="http://schemas.openxmlformats.org/officeDocument/2006/relationships/hyperlink" Target="https://github.com/gielo0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8490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73</cp:revision>
  <cp:lastPrinted>2013-07-17T22:30:00Z</cp:lastPrinted>
  <dcterms:created xsi:type="dcterms:W3CDTF">2025-03-04T06:56:00Z</dcterms:created>
  <dcterms:modified xsi:type="dcterms:W3CDTF">2025-08-22T03:22:00Z</dcterms:modified>
</cp:coreProperties>
</file>