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47EF5BF9" w:rsidR="0055432A" w:rsidRDefault="007675B8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31 Martin Crescent, Northcote, Auckland 0627,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5E90">
        <w:rPr>
          <w:rFonts w:ascii="Calibri" w:hAnsi="Calibri" w:cs="Calibri"/>
          <w:sz w:val="22"/>
          <w:szCs w:val="22"/>
        </w:rPr>
        <w:t>NextJS</w:t>
      </w:r>
      <w:proofErr w:type="spellEnd"/>
      <w:r w:rsidR="007E5E90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NestJS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ExpressJS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</w:t>
      </w:r>
      <w:proofErr w:type="spellStart"/>
      <w:r>
        <w:rPr>
          <w:rFonts w:ascii="Calibri" w:hAnsi="Calibri" w:cs="Calibri"/>
          <w:sz w:val="22"/>
          <w:szCs w:val="22"/>
        </w:rPr>
        <w:t>GraphQL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6495F6C7" w14:textId="4D118DB6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proofErr w:type="spellStart"/>
      <w:r>
        <w:rPr>
          <w:rFonts w:ascii="Calibri" w:hAnsi="Calibri" w:cs="Calibri"/>
          <w:sz w:val="22"/>
          <w:szCs w:val="22"/>
        </w:rPr>
        <w:t>MeiliSearch</w:t>
      </w:r>
      <w:proofErr w:type="spellEnd"/>
      <w:r>
        <w:rPr>
          <w:rFonts w:ascii="Calibri" w:hAnsi="Calibri" w:cs="Calibri"/>
          <w:sz w:val="22"/>
          <w:szCs w:val="22"/>
        </w:rPr>
        <w:t xml:space="preserve"> (AI Driven Search Optimization)</w:t>
      </w:r>
      <w:r w:rsidR="00A91D0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D02">
        <w:rPr>
          <w:rFonts w:ascii="Calibri" w:hAnsi="Calibri" w:cs="Calibri"/>
          <w:sz w:val="22"/>
          <w:szCs w:val="22"/>
        </w:rPr>
        <w:t>Replit</w:t>
      </w:r>
      <w:proofErr w:type="spellEnd"/>
      <w:r w:rsidR="00A91D02">
        <w:rPr>
          <w:rFonts w:ascii="Calibri" w:hAnsi="Calibri" w:cs="Calibri"/>
          <w:sz w:val="22"/>
          <w:szCs w:val="22"/>
        </w:rPr>
        <w:t>, Lovable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D27A54">
        <w:rPr>
          <w:rFonts w:ascii="Calibri" w:hAnsi="Calibri" w:cs="Calibri"/>
          <w:sz w:val="22"/>
          <w:szCs w:val="22"/>
        </w:rPr>
        <w:t>PowerBI</w:t>
      </w:r>
      <w:proofErr w:type="spellEnd"/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</w:t>
      </w:r>
      <w:proofErr w:type="spellStart"/>
      <w:r>
        <w:rPr>
          <w:rFonts w:ascii="Calibri" w:hAnsi="Calibri" w:cs="Calibri"/>
          <w:sz w:val="22"/>
          <w:szCs w:val="22"/>
        </w:rPr>
        <w:t>CosmosDB</w:t>
      </w:r>
      <w:proofErr w:type="spellEnd"/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</w:t>
      </w:r>
      <w:proofErr w:type="spellStart"/>
      <w:r>
        <w:rPr>
          <w:rFonts w:ascii="Calibri" w:hAnsi="Calibri" w:cs="Calibri"/>
          <w:sz w:val="22"/>
          <w:szCs w:val="22"/>
        </w:rPr>
        <w:t>Github</w:t>
      </w:r>
      <w:proofErr w:type="spellEnd"/>
      <w:r>
        <w:rPr>
          <w:rFonts w:ascii="Calibri" w:hAnsi="Calibri" w:cs="Calibri"/>
          <w:sz w:val="22"/>
          <w:szCs w:val="22"/>
        </w:rPr>
        <w:t xml:space="preserve">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WebDriverIO</w:t>
      </w:r>
      <w:proofErr w:type="spellEnd"/>
      <w:r>
        <w:rPr>
          <w:rFonts w:ascii="Calibri" w:hAnsi="Calibri" w:cs="Calibri"/>
          <w:sz w:val="22"/>
          <w:szCs w:val="22"/>
        </w:rPr>
        <w:t xml:space="preserve">, JMeter, </w:t>
      </w:r>
      <w:proofErr w:type="spellStart"/>
      <w:r>
        <w:rPr>
          <w:rFonts w:ascii="Calibri" w:hAnsi="Calibri" w:cs="Calibri"/>
          <w:sz w:val="22"/>
          <w:szCs w:val="22"/>
        </w:rPr>
        <w:t>NewRelic</w:t>
      </w:r>
      <w:proofErr w:type="spellEnd"/>
      <w:r>
        <w:rPr>
          <w:rFonts w:ascii="Calibri" w:hAnsi="Calibri" w:cs="Calibri"/>
          <w:sz w:val="22"/>
          <w:szCs w:val="22"/>
        </w:rPr>
        <w:t>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</w:r>
      <w:proofErr w:type="spellStart"/>
      <w:r>
        <w:rPr>
          <w:rFonts w:ascii="Calibri" w:hAnsi="Calibri" w:cs="Calibri"/>
          <w:b/>
          <w:iCs/>
          <w:sz w:val="22"/>
          <w:szCs w:val="22"/>
        </w:rPr>
        <w:t>CoverMe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/>
          <w:iCs/>
          <w:sz w:val="22"/>
          <w:szCs w:val="22"/>
        </w:rPr>
        <w:t>TobyGieloPeds</w:t>
      </w:r>
      <w:proofErr w:type="spellEnd"/>
      <w:r>
        <w:rPr>
          <w:rFonts w:ascii="Calibri" w:hAnsi="Calibri" w:cs="Calibri"/>
          <w:b/>
          <w:iCs/>
          <w:sz w:val="22"/>
          <w:szCs w:val="22"/>
        </w:rPr>
        <w:t xml:space="preserve">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39EC6EB6" w14:textId="05C5F723" w:rsidR="00CE4605" w:rsidRDefault="00CE4605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Predict Employee Attrition /w Logistic Regression</w:t>
      </w:r>
      <w:r w:rsidRPr="009D0F72">
        <w:rPr>
          <w:rFonts w:ascii="Calibri" w:hAnsi="Calibri" w:cs="Calibri"/>
          <w:b/>
          <w:bCs/>
          <w:sz w:val="22"/>
          <w:szCs w:val="22"/>
        </w:rPr>
        <w:t xml:space="preserve"> (</w:t>
      </w:r>
      <w:r>
        <w:rPr>
          <w:rFonts w:ascii="Calibri" w:hAnsi="Calibri" w:cs="Calibri"/>
          <w:b/>
          <w:bCs/>
          <w:sz w:val="22"/>
          <w:szCs w:val="22"/>
        </w:rPr>
        <w:t>Master’s Coursework</w:t>
      </w:r>
      <w:r w:rsidRPr="009D0F72">
        <w:rPr>
          <w:rFonts w:ascii="Calibri" w:hAnsi="Calibri" w:cs="Calibri"/>
          <w:b/>
          <w:bCs/>
          <w:sz w:val="22"/>
          <w:szCs w:val="22"/>
        </w:rPr>
        <w:t>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3" w:history="1">
        <w:r w:rsidRPr="00DE1A67">
          <w:rPr>
            <w:rStyle w:val="Hyperlink"/>
            <w:rFonts w:ascii="Calibri" w:hAnsi="Calibri" w:cs="Calibri"/>
            <w:sz w:val="22"/>
            <w:szCs w:val="22"/>
          </w:rPr>
          <w:t>https://www.kaggle.com/code/gelojoseph/predict-employee-attrition-w-logistic-regression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027EC99B" w14:textId="34613CD3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Orcas Consulting Ltd., Raglan, New Zealand</w:t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November 2025 – </w:t>
      </w:r>
      <w:r w:rsidR="006B7923">
        <w:rPr>
          <w:rFonts w:ascii="Calibri" w:hAnsi="Calibri" w:cs="Calibri"/>
          <w:b/>
          <w:bCs/>
          <w:sz w:val="22"/>
          <w:szCs w:val="22"/>
        </w:rPr>
        <w:t>February 2026</w:t>
      </w:r>
    </w:p>
    <w:p w14:paraId="5508F867" w14:textId="1D875675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42E70FE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14B1AE7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F7FF907" w14:textId="1D3ED616" w:rsidR="00D20BCB" w:rsidRDefault="005E7A2D" w:rsidP="00D20BCB">
      <w:pPr>
        <w:pStyle w:val="ListParagraph"/>
        <w:numPr>
          <w:ilvl w:val="0"/>
          <w:numId w:val="4"/>
        </w:numPr>
      </w:pPr>
      <w:r>
        <w:t>Did web-scraping</w:t>
      </w:r>
      <w:r w:rsidR="00B67137">
        <w:t xml:space="preserve"> in </w:t>
      </w:r>
      <w:r w:rsidR="005F454E">
        <w:t>P</w:t>
      </w:r>
      <w:r w:rsidR="00B67137">
        <w:t>ython</w:t>
      </w:r>
      <w:r>
        <w:t xml:space="preserve"> to gather data from a third-party website and produce data files</w:t>
      </w:r>
      <w:r w:rsidR="00D20BCB">
        <w:t>.</w:t>
      </w:r>
    </w:p>
    <w:p w14:paraId="7E0D0515" w14:textId="509230D0" w:rsidR="00B67137" w:rsidRDefault="00B67137" w:rsidP="00D20BCB">
      <w:pPr>
        <w:pStyle w:val="ListParagraph"/>
        <w:numPr>
          <w:ilvl w:val="0"/>
          <w:numId w:val="4"/>
        </w:numPr>
      </w:pPr>
      <w:r>
        <w:t>Used third-party API (</w:t>
      </w:r>
      <w:proofErr w:type="spellStart"/>
      <w:r>
        <w:t>OverPass</w:t>
      </w:r>
      <w:proofErr w:type="spellEnd"/>
      <w:r>
        <w:t xml:space="preserve"> API) </w:t>
      </w:r>
      <w:r w:rsidR="005F454E">
        <w:t>with</w:t>
      </w:r>
      <w:r>
        <w:t xml:space="preserve"> </w:t>
      </w:r>
      <w:r w:rsidR="005F454E">
        <w:t>P</w:t>
      </w:r>
      <w:r>
        <w:t>ython to gather</w:t>
      </w:r>
      <w:r w:rsidR="00BE775A">
        <w:t xml:space="preserve"> location </w:t>
      </w:r>
      <w:r>
        <w:t>coordinates.</w:t>
      </w:r>
    </w:p>
    <w:p w14:paraId="6B8178E7" w14:textId="48047F82" w:rsidR="00D20BCB" w:rsidRDefault="00B6678E" w:rsidP="00D20BCB">
      <w:pPr>
        <w:pStyle w:val="ListParagraph"/>
        <w:numPr>
          <w:ilvl w:val="0"/>
          <w:numId w:val="4"/>
        </w:numPr>
      </w:pPr>
      <w:r>
        <w:t>Tasked with web development for Orcas Consulting’s new website</w:t>
      </w:r>
      <w:r w:rsidR="00D20BCB">
        <w:t>.</w:t>
      </w:r>
    </w:p>
    <w:p w14:paraId="7FA61AB3" w14:textId="087CFE4F" w:rsidR="00AD03D2" w:rsidRDefault="00AD03D2" w:rsidP="00D20BCB">
      <w:pPr>
        <w:pStyle w:val="ListParagraph"/>
        <w:numPr>
          <w:ilvl w:val="0"/>
          <w:numId w:val="4"/>
        </w:numPr>
      </w:pPr>
      <w:r>
        <w:t xml:space="preserve">Tasked with investigation of different compression </w:t>
      </w:r>
      <w:r w:rsidR="000B3DB8">
        <w:t>techniques (</w:t>
      </w:r>
      <w:proofErr w:type="spellStart"/>
      <w:r>
        <w:t>geojson</w:t>
      </w:r>
      <w:proofErr w:type="spellEnd"/>
      <w:r>
        <w:t xml:space="preserve"> &amp; </w:t>
      </w:r>
      <w:proofErr w:type="spellStart"/>
      <w:r>
        <w:t>zarr</w:t>
      </w:r>
      <w:proofErr w:type="spellEnd"/>
      <w:r>
        <w:t>) in handling complex geo data</w:t>
      </w:r>
      <w:r w:rsidR="00F600D1">
        <w:t>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91195DB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Evidentful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Cromwell, New Zealand</w:t>
      </w:r>
      <w:r>
        <w:rPr>
          <w:rFonts w:ascii="Calibri" w:hAnsi="Calibri" w:cs="Calibri"/>
          <w:b/>
          <w:bCs/>
          <w:sz w:val="22"/>
          <w:szCs w:val="22"/>
        </w:rPr>
        <w:tab/>
        <w:t>December 2024 – March 2025</w:t>
      </w:r>
    </w:p>
    <w:p w14:paraId="32AEF3BC" w14:textId="77777777" w:rsidR="00D20BCB" w:rsidRDefault="00D20BCB" w:rsidP="00D20BCB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7CC952D4" w14:textId="77777777" w:rsidR="00D20BCB" w:rsidRDefault="00D20BCB" w:rsidP="00D20BCB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527B7F8F" w14:textId="77777777" w:rsidR="00D20BCB" w:rsidRDefault="00D20BCB" w:rsidP="00D20BCB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6D96431" w14:textId="77777777" w:rsidR="00D20BCB" w:rsidRDefault="00D20BCB" w:rsidP="00D20BCB">
      <w:pPr>
        <w:pStyle w:val="ListParagraph"/>
        <w:numPr>
          <w:ilvl w:val="0"/>
          <w:numId w:val="4"/>
        </w:numPr>
      </w:pPr>
      <w:r>
        <w:t>Studied the back end and front-end of the current system to provide suggestions for improvement.</w:t>
      </w:r>
    </w:p>
    <w:p w14:paraId="3CE5A470" w14:textId="77777777" w:rsidR="00D20BCB" w:rsidRDefault="00D20BCB" w:rsidP="00D20BCB">
      <w:pPr>
        <w:pStyle w:val="ListParagraph"/>
        <w:numPr>
          <w:ilvl w:val="0"/>
          <w:numId w:val="4"/>
        </w:numPr>
      </w:pPr>
      <w:r>
        <w:t xml:space="preserve">Tasked with creating a proof of concept to visualize how AI search (hybrid search and vector search) can be implemented using </w:t>
      </w:r>
      <w:proofErr w:type="spellStart"/>
      <w:r>
        <w:t>Meilisearch</w:t>
      </w:r>
      <w:proofErr w:type="spellEnd"/>
      <w:r>
        <w:t xml:space="preserve"> library.</w:t>
      </w:r>
    </w:p>
    <w:p w14:paraId="50E22119" w14:textId="77777777" w:rsidR="00D20BCB" w:rsidRPr="0057671F" w:rsidRDefault="00D20BCB" w:rsidP="00D20BCB">
      <w:pPr>
        <w:pStyle w:val="ListParagraph"/>
        <w:numPr>
          <w:ilvl w:val="0"/>
          <w:numId w:val="4"/>
        </w:numPr>
      </w:pPr>
      <w:r>
        <w:t>Tasked with providing docker files for the projects.</w:t>
      </w:r>
    </w:p>
    <w:p w14:paraId="323A13AD" w14:textId="77777777" w:rsidR="00D20BCB" w:rsidRPr="00D20BCB" w:rsidRDefault="00D20BCB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  <w:lang w:val="en-US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lastRenderedPageBreak/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4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Create manual test cases and input/output values based </w:t>
      </w:r>
      <w:proofErr w:type="gramStart"/>
      <w:r>
        <w:t>from</w:t>
      </w:r>
      <w:proofErr w:type="gramEnd"/>
      <w:r>
        <w:t xml:space="preserve">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 xml:space="preserve">Tools used: VMWare, </w:t>
      </w:r>
      <w:proofErr w:type="spellStart"/>
      <w:r>
        <w:t>Ollydbg</w:t>
      </w:r>
      <w:proofErr w:type="spellEnd"/>
      <w:r>
        <w:t xml:space="preserve">, Hiew, </w:t>
      </w:r>
      <w:proofErr w:type="spellStart"/>
      <w:r>
        <w:t>installrite</w:t>
      </w:r>
      <w:proofErr w:type="spellEnd"/>
      <w:r>
        <w:t xml:space="preserve">, VSAPI, DCT, </w:t>
      </w:r>
      <w:proofErr w:type="spellStart"/>
      <w:r>
        <w:t>Systracer</w:t>
      </w:r>
      <w:proofErr w:type="spellEnd"/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Rogomi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>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C9429DA" w14:textId="597082A6" w:rsidR="00592F0C" w:rsidRPr="00592F0C" w:rsidRDefault="00592F0C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Fundamentals Certification: AI Fundamentals,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iCs/>
          <w:sz w:val="22"/>
          <w:szCs w:val="22"/>
        </w:rPr>
        <w:t>Datacamp</w:t>
      </w:r>
      <w:proofErr w:type="spellEnd"/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Cs/>
          <w:iCs/>
          <w:sz w:val="22"/>
          <w:szCs w:val="22"/>
        </w:rPr>
        <w:tab/>
      </w:r>
      <w:r w:rsidRPr="00592F0C">
        <w:rPr>
          <w:rFonts w:ascii="Calibri" w:hAnsi="Calibri" w:cs="Calibri"/>
          <w:b/>
          <w:iCs/>
          <w:sz w:val="22"/>
          <w:szCs w:val="22"/>
        </w:rPr>
        <w:t>August 2025</w:t>
      </w:r>
    </w:p>
    <w:p w14:paraId="02EDC1A3" w14:textId="1EAEA246" w:rsidR="00592F0C" w:rsidRPr="00592F0C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41A07C99" w14:textId="4BB05671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46F11713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08008738" w14:textId="2A0F0E91" w:rsidR="00474669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proofErr w:type="spellStart"/>
      <w:r w:rsidR="00474669">
        <w:rPr>
          <w:rFonts w:ascii="Calibri" w:hAnsi="Calibri" w:cs="Calibri"/>
          <w:bCs/>
          <w:iCs/>
          <w:sz w:val="22"/>
          <w:szCs w:val="22"/>
        </w:rPr>
        <w:t>SpeechPower</w:t>
      </w:r>
      <w:proofErr w:type="spellEnd"/>
      <w:r w:rsidR="00474669">
        <w:rPr>
          <w:rFonts w:ascii="Calibri" w:hAnsi="Calibri" w:cs="Calibri"/>
          <w:bCs/>
          <w:iCs/>
          <w:sz w:val="22"/>
          <w:szCs w:val="22"/>
        </w:rPr>
        <w:t xml:space="preserve">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2695DEB" w14:textId="1A4D48D0" w:rsidR="008A2577" w:rsidRPr="003C7C56" w:rsidRDefault="00404BA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Available upon request</w:t>
      </w:r>
    </w:p>
    <w:sectPr w:rsidR="008A2577" w:rsidRPr="003C7C56">
      <w:headerReference w:type="default" r:id="rId15"/>
      <w:headerReference w:type="first" r:id="rId16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07CF" w14:textId="77777777" w:rsidR="008C56EF" w:rsidRDefault="008C56EF">
      <w:r>
        <w:separator/>
      </w:r>
    </w:p>
  </w:endnote>
  <w:endnote w:type="continuationSeparator" w:id="0">
    <w:p w14:paraId="366A4125" w14:textId="77777777" w:rsidR="008C56EF" w:rsidRDefault="008C5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CBBA" w14:textId="77777777" w:rsidR="008C56EF" w:rsidRDefault="008C56EF">
      <w:r>
        <w:separator/>
      </w:r>
    </w:p>
  </w:footnote>
  <w:footnote w:type="continuationSeparator" w:id="0">
    <w:p w14:paraId="0D16F523" w14:textId="77777777" w:rsidR="008C56EF" w:rsidRDefault="008C5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4667"/>
    <w:rsid w:val="000A705C"/>
    <w:rsid w:val="000B3DB8"/>
    <w:rsid w:val="000C5BC9"/>
    <w:rsid w:val="000D1EA0"/>
    <w:rsid w:val="00125DF5"/>
    <w:rsid w:val="00135389"/>
    <w:rsid w:val="00145D89"/>
    <w:rsid w:val="00156473"/>
    <w:rsid w:val="001853DB"/>
    <w:rsid w:val="001A080F"/>
    <w:rsid w:val="001A4474"/>
    <w:rsid w:val="001C53D6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E4172"/>
    <w:rsid w:val="002F510F"/>
    <w:rsid w:val="00316DF9"/>
    <w:rsid w:val="003344E8"/>
    <w:rsid w:val="003417BD"/>
    <w:rsid w:val="0034431B"/>
    <w:rsid w:val="00355228"/>
    <w:rsid w:val="00383CA5"/>
    <w:rsid w:val="003A1415"/>
    <w:rsid w:val="003B0E8D"/>
    <w:rsid w:val="003C7C56"/>
    <w:rsid w:val="003F6640"/>
    <w:rsid w:val="00404BAF"/>
    <w:rsid w:val="00455B9D"/>
    <w:rsid w:val="00474669"/>
    <w:rsid w:val="00486907"/>
    <w:rsid w:val="00491FD4"/>
    <w:rsid w:val="004B7420"/>
    <w:rsid w:val="0055432A"/>
    <w:rsid w:val="00564513"/>
    <w:rsid w:val="00566EA6"/>
    <w:rsid w:val="0057671F"/>
    <w:rsid w:val="00592F0C"/>
    <w:rsid w:val="005C25DD"/>
    <w:rsid w:val="005D0155"/>
    <w:rsid w:val="005D1815"/>
    <w:rsid w:val="005E7A2D"/>
    <w:rsid w:val="005F454E"/>
    <w:rsid w:val="006416A7"/>
    <w:rsid w:val="006466AC"/>
    <w:rsid w:val="006A460A"/>
    <w:rsid w:val="006B7923"/>
    <w:rsid w:val="0070099B"/>
    <w:rsid w:val="0072114A"/>
    <w:rsid w:val="00726162"/>
    <w:rsid w:val="007675B8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8C56EF"/>
    <w:rsid w:val="009531E4"/>
    <w:rsid w:val="00965E94"/>
    <w:rsid w:val="00983288"/>
    <w:rsid w:val="00990328"/>
    <w:rsid w:val="00997CF1"/>
    <w:rsid w:val="009A0A0B"/>
    <w:rsid w:val="009C565D"/>
    <w:rsid w:val="009D0F72"/>
    <w:rsid w:val="00A356C3"/>
    <w:rsid w:val="00A7765F"/>
    <w:rsid w:val="00A91D02"/>
    <w:rsid w:val="00AD03D2"/>
    <w:rsid w:val="00AF27F6"/>
    <w:rsid w:val="00B219A7"/>
    <w:rsid w:val="00B303FE"/>
    <w:rsid w:val="00B63B38"/>
    <w:rsid w:val="00B65C13"/>
    <w:rsid w:val="00B6678E"/>
    <w:rsid w:val="00B67137"/>
    <w:rsid w:val="00B703A9"/>
    <w:rsid w:val="00BB1340"/>
    <w:rsid w:val="00BC2BC8"/>
    <w:rsid w:val="00BE2E03"/>
    <w:rsid w:val="00BE775A"/>
    <w:rsid w:val="00C419AC"/>
    <w:rsid w:val="00C5109B"/>
    <w:rsid w:val="00CB0332"/>
    <w:rsid w:val="00CC1C1C"/>
    <w:rsid w:val="00CC36D3"/>
    <w:rsid w:val="00CE4605"/>
    <w:rsid w:val="00D20BCB"/>
    <w:rsid w:val="00D27A54"/>
    <w:rsid w:val="00D50D28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4C7"/>
    <w:rsid w:val="00F05F25"/>
    <w:rsid w:val="00F15A44"/>
    <w:rsid w:val="00F600D1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kaggle.com/code/gelojoseph/predict-employee-attrition-w-logistic-regres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elofernandez-sql-project.stream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https://www.coverme.com/travel-insurance/get-a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6991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88</cp:revision>
  <cp:lastPrinted>2013-07-17T22:30:00Z</cp:lastPrinted>
  <dcterms:created xsi:type="dcterms:W3CDTF">2025-03-04T06:56:00Z</dcterms:created>
  <dcterms:modified xsi:type="dcterms:W3CDTF">2026-02-03T01:49:00Z</dcterms:modified>
</cp:coreProperties>
</file>