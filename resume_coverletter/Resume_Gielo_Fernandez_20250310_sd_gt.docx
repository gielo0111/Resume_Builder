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0BDFE3A3" w14:textId="77777777" w:rsidR="0055432A" w:rsidRDefault="0055432A">
      <w:pPr>
        <w:contextualSpacing/>
        <w:jc w:val="center"/>
        <w:rPr>
          <w:rFonts w:ascii="Calibri" w:hAnsi="Calibri" w:cs="Calibri"/>
          <w:sz w:val="22"/>
          <w:szCs w:val="22"/>
          <w:u w:val="single"/>
        </w:rPr>
      </w:pPr>
    </w:p>
    <w:p w14:paraId="272CAD7F" w14:textId="77777777" w:rsidR="0055432A" w:rsidRDefault="0055432A">
      <w:pPr>
        <w:contextualSpacing/>
        <w:rPr>
          <w:rFonts w:ascii="Calibri" w:hAnsi="Calibri" w:cs="Calibri"/>
          <w:b/>
          <w:sz w:val="22"/>
          <w:szCs w:val="22"/>
          <w:u w:val="single"/>
        </w:rPr>
      </w:pPr>
    </w:p>
    <w:p w14:paraId="7808AD56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Personal Profile</w:t>
      </w:r>
    </w:p>
    <w:p w14:paraId="7FEEB207" w14:textId="77777777" w:rsidR="0055432A" w:rsidRDefault="0055432A">
      <w:pPr>
        <w:contextualSpacing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0330A511" w14:textId="77777777" w:rsidR="0055432A" w:rsidRDefault="00000000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  <w:r>
        <w:rPr>
          <w:rFonts w:ascii="Calibri" w:hAnsi="Calibri" w:cs="Calibri"/>
          <w:color w:val="000000"/>
          <w:sz w:val="22"/>
          <w:szCs w:val="22"/>
          <w:lang w:val="en-AU"/>
        </w:rPr>
        <w:t>Highly motivated Full Stack Software Engineer and Software tester with 6 years of working experience in the Philippines. Skilled in various frameworks and known for writing clean and efficient code. Eager to leverage my technical skills, creativity, and passion for problem-solving to provide top-notch solutions that align with client needs and drive company growth. I want to grow further in my developer career, but I am open to exploring other areas where my skills would be needed.</w:t>
      </w:r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5E90">
        <w:rPr>
          <w:rFonts w:ascii="Calibri" w:hAnsi="Calibri" w:cs="Calibri"/>
          <w:sz w:val="22"/>
          <w:szCs w:val="22"/>
        </w:rPr>
        <w:t>NextJS</w:t>
      </w:r>
      <w:proofErr w:type="spellEnd"/>
      <w:r w:rsidR="007E5E90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495F6C7" w14:textId="250DC6CD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D27A54">
        <w:rPr>
          <w:rFonts w:ascii="Calibri" w:hAnsi="Calibri" w:cs="Calibri"/>
          <w:sz w:val="22"/>
          <w:szCs w:val="22"/>
        </w:rPr>
        <w:t>PowerBI</w:t>
      </w:r>
      <w:proofErr w:type="spellEnd"/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0FE053CD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C419AC">
        <w:rPr>
          <w:rFonts w:ascii="Calibri" w:hAnsi="Calibri" w:cs="Calibri"/>
          <w:b/>
          <w:bCs/>
          <w:sz w:val="22"/>
          <w:szCs w:val="22"/>
        </w:rPr>
        <w:t>Current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Pr="0057671F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</w:t>
      </w:r>
      <w:proofErr w:type="spellStart"/>
      <w:proofErr w:type="gramStart"/>
      <w:r>
        <w:t>Meilisearch</w:t>
      </w:r>
      <w:proofErr w:type="spellEnd"/>
      <w:proofErr w:type="gramEnd"/>
      <w:r>
        <w:t xml:space="preserve"> library.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lastRenderedPageBreak/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Using Agile methodologies, principles and techniques to develop project plans and to cost, </w:t>
      </w:r>
      <w:proofErr w:type="gramStart"/>
      <w:r>
        <w:t>resource</w:t>
      </w:r>
      <w:proofErr w:type="gramEnd"/>
      <w:r>
        <w:t>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Documents and </w:t>
      </w:r>
      <w:proofErr w:type="gramStart"/>
      <w:r>
        <w:t>executes</w:t>
      </w:r>
      <w:proofErr w:type="gramEnd"/>
      <w:r>
        <w:t xml:space="preserve">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Debug and fix errors on </w:t>
      </w:r>
      <w:proofErr w:type="gramStart"/>
      <w:r>
        <w:t>frontend</w:t>
      </w:r>
      <w:proofErr w:type="gramEnd"/>
      <w:r>
        <w:t>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proofErr w:type="gramStart"/>
      <w:r>
        <w:t>Participate</w:t>
      </w:r>
      <w:proofErr w:type="gramEnd"/>
      <w:r>
        <w:t xml:space="preserve">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3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Create manual test cases and input/output values based </w:t>
      </w:r>
      <w:proofErr w:type="gramStart"/>
      <w:r>
        <w:t>from</w:t>
      </w:r>
      <w:proofErr w:type="gramEnd"/>
      <w:r>
        <w:t xml:space="preserve">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completing the deliverables that will be submitted to </w:t>
      </w:r>
      <w:proofErr w:type="gramStart"/>
      <w:r>
        <w:t>customer</w:t>
      </w:r>
      <w:proofErr w:type="gramEnd"/>
      <w:r>
        <w:t xml:space="preserve">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Participate in meeting activities: report </w:t>
      </w:r>
      <w:proofErr w:type="gramStart"/>
      <w:r>
        <w:t>of</w:t>
      </w:r>
      <w:proofErr w:type="gramEnd"/>
      <w:r>
        <w:t xml:space="preserve">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 xml:space="preserve">Tools used: VMWare, </w:t>
      </w:r>
      <w:proofErr w:type="spellStart"/>
      <w:r>
        <w:t>Ollydbg</w:t>
      </w:r>
      <w:proofErr w:type="spellEnd"/>
      <w:r>
        <w:t xml:space="preserve">, Hiew, </w:t>
      </w:r>
      <w:proofErr w:type="spellStart"/>
      <w:r>
        <w:t>installrite</w:t>
      </w:r>
      <w:proofErr w:type="spellEnd"/>
      <w:r>
        <w:t xml:space="preserve">, VSAPI, DCT, </w:t>
      </w:r>
      <w:proofErr w:type="spellStart"/>
      <w:r>
        <w:t>Systracer</w:t>
      </w:r>
      <w:proofErr w:type="spellEnd"/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73AEE1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3ACC1077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1A07C99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44D8CB7B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28957043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08008738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gramStart"/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proofErr w:type="gramEnd"/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</w:t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4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6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7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8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19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iCs/>
          <w:sz w:val="22"/>
          <w:szCs w:val="22"/>
        </w:rPr>
        <w:t>Joemer</w:t>
      </w:r>
      <w:proofErr w:type="spellEnd"/>
      <w:r>
        <w:rPr>
          <w:rFonts w:ascii="Calibri" w:hAnsi="Calibri" w:cs="Calibri"/>
          <w:b/>
          <w:bCs/>
          <w:iCs/>
          <w:sz w:val="22"/>
          <w:szCs w:val="22"/>
        </w:rPr>
        <w:t xml:space="preserve">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0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1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2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3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4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5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6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7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8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29"/>
      <w:headerReference w:type="first" r:id="rId30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7827" w14:textId="77777777" w:rsidR="006A460A" w:rsidRDefault="006A460A">
      <w:r>
        <w:separator/>
      </w:r>
    </w:p>
  </w:endnote>
  <w:endnote w:type="continuationSeparator" w:id="0">
    <w:p w14:paraId="6EAD09C4" w14:textId="77777777" w:rsidR="006A460A" w:rsidRDefault="006A4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F84B" w14:textId="77777777" w:rsidR="006A460A" w:rsidRDefault="006A460A">
      <w:r>
        <w:separator/>
      </w:r>
    </w:p>
  </w:footnote>
  <w:footnote w:type="continuationSeparator" w:id="0">
    <w:p w14:paraId="59EE02F8" w14:textId="77777777" w:rsidR="006A460A" w:rsidRDefault="006A4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705C"/>
    <w:rsid w:val="000C5BC9"/>
    <w:rsid w:val="000D1EA0"/>
    <w:rsid w:val="00135389"/>
    <w:rsid w:val="00145D89"/>
    <w:rsid w:val="00156473"/>
    <w:rsid w:val="001853DB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F510F"/>
    <w:rsid w:val="00316DF9"/>
    <w:rsid w:val="003344E8"/>
    <w:rsid w:val="003417BD"/>
    <w:rsid w:val="0034431B"/>
    <w:rsid w:val="00355228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66EA6"/>
    <w:rsid w:val="0057671F"/>
    <w:rsid w:val="005C25DD"/>
    <w:rsid w:val="005D0155"/>
    <w:rsid w:val="005D1815"/>
    <w:rsid w:val="006416A7"/>
    <w:rsid w:val="006466AC"/>
    <w:rsid w:val="006A460A"/>
    <w:rsid w:val="0070099B"/>
    <w:rsid w:val="00726162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7765F"/>
    <w:rsid w:val="00AF27F6"/>
    <w:rsid w:val="00B219A7"/>
    <w:rsid w:val="00B303FE"/>
    <w:rsid w:val="00B65C13"/>
    <w:rsid w:val="00B703A9"/>
    <w:rsid w:val="00BB1340"/>
    <w:rsid w:val="00BC2BC8"/>
    <w:rsid w:val="00BE2E03"/>
    <w:rsid w:val="00C419AC"/>
    <w:rsid w:val="00C5109B"/>
    <w:rsid w:val="00CC1C1C"/>
    <w:rsid w:val="00CC36D3"/>
    <w:rsid w:val="00D27A54"/>
    <w:rsid w:val="00D7284F"/>
    <w:rsid w:val="00DA43A6"/>
    <w:rsid w:val="00DC14B8"/>
    <w:rsid w:val="00DC357D"/>
    <w:rsid w:val="00DD3C1B"/>
    <w:rsid w:val="00DF314A"/>
    <w:rsid w:val="00E11C66"/>
    <w:rsid w:val="00E12C78"/>
    <w:rsid w:val="00E179FF"/>
    <w:rsid w:val="00E95255"/>
    <w:rsid w:val="00EB53B7"/>
    <w:rsid w:val="00F05F25"/>
    <w:rsid w:val="00F15A44"/>
    <w:rsid w:val="00F60A68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www.coverme.com/travel-insurance/get-a-quote" TargetMode="External"/><Relationship Id="rId18" Type="http://schemas.openxmlformats.org/officeDocument/2006/relationships/hyperlink" Target="mailto:tmcdecena@gmail.com" TargetMode="External"/><Relationship Id="rId26" Type="http://schemas.openxmlformats.org/officeDocument/2006/relationships/hyperlink" Target="mailto:jahzielcarino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joemer-dizon-29730a16b/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hyperlink" Target="https://www.linkedin.com/in/scott-boettger-95400917/" TargetMode="External"/><Relationship Id="rId25" Type="http://schemas.openxmlformats.org/officeDocument/2006/relationships/hyperlink" Target="https://www.linkedin.com/in/dmanalili29/" TargetMode="External"/><Relationship Id="rId2" Type="http://schemas.openxmlformats.org/officeDocument/2006/relationships/styles" Target="styles.xml"/><Relationship Id="rId16" Type="http://schemas.openxmlformats.org/officeDocument/2006/relationships/hyperlink" Target="mailto:sdboettger@gmail.com" TargetMode="External"/><Relationship Id="rId20" Type="http://schemas.openxmlformats.org/officeDocument/2006/relationships/hyperlink" Target="mailto:joemer.dizon@gmail.com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24" Type="http://schemas.openxmlformats.org/officeDocument/2006/relationships/hyperlink" Target="mailto:manalilidaniel9@gmail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sohalravi/" TargetMode="External"/><Relationship Id="rId23" Type="http://schemas.openxmlformats.org/officeDocument/2006/relationships/hyperlink" Target="https://www.linkedin.com/in/jayveegasuncion/" TargetMode="External"/><Relationship Id="rId28" Type="http://schemas.openxmlformats.org/officeDocument/2006/relationships/hyperlink" Target="mailto:morales.michellea@gmail.com" TargetMode="External"/><Relationship Id="rId10" Type="http://schemas.openxmlformats.org/officeDocument/2006/relationships/hyperlink" Target="https://gielofernandez-sql-project.streamlit.app/" TargetMode="External"/><Relationship Id="rId19" Type="http://schemas.openxmlformats.org/officeDocument/2006/relationships/hyperlink" Target="https://www.linkedin.com/in/decena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mailto:ravi.sohal@evidentful.co" TargetMode="External"/><Relationship Id="rId22" Type="http://schemas.openxmlformats.org/officeDocument/2006/relationships/hyperlink" Target="mailto:jayveegasuncion@gmail.com" TargetMode="External"/><Relationship Id="rId27" Type="http://schemas.openxmlformats.org/officeDocument/2006/relationships/hyperlink" Target="https://www.linkedin.com/in/jahziel-cari%C3%B1o-45866110a/" TargetMode="External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8449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 Joseph Fernandez</cp:lastModifiedBy>
  <cp:revision>60</cp:revision>
  <cp:lastPrinted>2013-07-17T22:30:00Z</cp:lastPrinted>
  <dcterms:created xsi:type="dcterms:W3CDTF">2025-03-04T06:56:00Z</dcterms:created>
  <dcterms:modified xsi:type="dcterms:W3CDTF">2025-03-14T04:07:00Z</dcterms:modified>
</cp:coreProperties>
</file>