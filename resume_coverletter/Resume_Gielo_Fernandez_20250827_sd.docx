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r w:rsidR="007E5E90">
        <w:rPr>
          <w:rFonts w:ascii="Calibri" w:hAnsi="Calibri" w:cs="Calibri"/>
          <w:sz w:val="22"/>
          <w:szCs w:val="22"/>
        </w:rPr>
        <w:t xml:space="preserve">NextJS, </w:t>
      </w:r>
      <w:r>
        <w:rPr>
          <w:rFonts w:ascii="Calibri" w:hAnsi="Calibri" w:cs="Calibri"/>
          <w:sz w:val="22"/>
          <w:szCs w:val="22"/>
        </w:rPr>
        <w:t xml:space="preserve">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Meilisearch library.</w:t>
      </w:r>
    </w:p>
    <w:p w14:paraId="2B5057D5" w14:textId="5C910771" w:rsidR="00383CA5" w:rsidRPr="0057671F" w:rsidRDefault="00383CA5" w:rsidP="0057671F">
      <w:pPr>
        <w:pStyle w:val="ListParagraph"/>
        <w:numPr>
          <w:ilvl w:val="0"/>
          <w:numId w:val="4"/>
        </w:numPr>
      </w:pPr>
      <w:r>
        <w:t>Tasked with providing docker files for the projects.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lastRenderedPageBreak/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Datacamp</w:t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Evidentful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6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8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0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Joemer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1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2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3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4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5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6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7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8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9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30"/>
      <w:headerReference w:type="first" r:id="rId31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9C3F" w14:textId="77777777" w:rsidR="00B63B38" w:rsidRDefault="00B63B38">
      <w:r>
        <w:separator/>
      </w:r>
    </w:p>
  </w:endnote>
  <w:endnote w:type="continuationSeparator" w:id="0">
    <w:p w14:paraId="279A983F" w14:textId="77777777" w:rsidR="00B63B38" w:rsidRDefault="00B6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47F86" w14:textId="77777777" w:rsidR="00B63B38" w:rsidRDefault="00B63B38">
      <w:r>
        <w:separator/>
      </w:r>
    </w:p>
  </w:footnote>
  <w:footnote w:type="continuationSeparator" w:id="0">
    <w:p w14:paraId="29FB682A" w14:textId="77777777" w:rsidR="00B63B38" w:rsidRDefault="00B63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92F0C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3B38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CE4605"/>
    <w:rsid w:val="00D27A54"/>
    <w:rsid w:val="00D50D28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4C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hyperlink" Target="https://www.linkedin.com/in/scott-boettger-95400917/" TargetMode="External"/><Relationship Id="rId26" Type="http://schemas.openxmlformats.org/officeDocument/2006/relationships/hyperlink" Target="https://www.linkedin.com/in/dmanalili29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oemer.dizon@gmail.com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mailto:sdboettger@gmail.com" TargetMode="External"/><Relationship Id="rId25" Type="http://schemas.openxmlformats.org/officeDocument/2006/relationships/hyperlink" Target="mailto:manalilidaniel9@gmail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sohalravi/" TargetMode="External"/><Relationship Id="rId20" Type="http://schemas.openxmlformats.org/officeDocument/2006/relationships/hyperlink" Target="https://www.linkedin.com/in/decena/" TargetMode="External"/><Relationship Id="rId29" Type="http://schemas.openxmlformats.org/officeDocument/2006/relationships/hyperlink" Target="mailto:morales.michellea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https://www.linkedin.com/in/jayveegasuncion/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ravi.sohal@evidentful.co" TargetMode="External"/><Relationship Id="rId23" Type="http://schemas.openxmlformats.org/officeDocument/2006/relationships/hyperlink" Target="mailto:jayveegasuncion@gmail.com" TargetMode="External"/><Relationship Id="rId28" Type="http://schemas.openxmlformats.org/officeDocument/2006/relationships/hyperlink" Target="https://www.linkedin.com/in/jahziel-cari%C3%B1o-45866110a/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mailto:tmcdecena@gmail.com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Relationship Id="rId22" Type="http://schemas.openxmlformats.org/officeDocument/2006/relationships/hyperlink" Target="https://www.linkedin.com/in/joemer-dizon-29730a16b/" TargetMode="External"/><Relationship Id="rId27" Type="http://schemas.openxmlformats.org/officeDocument/2006/relationships/hyperlink" Target="mailto:jahzielcarino@gmail.com" TargetMode="External"/><Relationship Id="rId30" Type="http://schemas.openxmlformats.org/officeDocument/2006/relationships/header" Target="header1.xml"/><Relationship Id="rId8" Type="http://schemas.openxmlformats.org/officeDocument/2006/relationships/hyperlink" Target="https://github.com/gielo01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8327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 Joseph Fernandez</cp:lastModifiedBy>
  <cp:revision>65</cp:revision>
  <cp:lastPrinted>2013-07-17T22:30:00Z</cp:lastPrinted>
  <dcterms:created xsi:type="dcterms:W3CDTF">2025-03-04T06:56:00Z</dcterms:created>
  <dcterms:modified xsi:type="dcterms:W3CDTF">2025-08-27T23:23:00Z</dcterms:modified>
</cp:coreProperties>
</file>