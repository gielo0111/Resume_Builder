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5E90">
        <w:rPr>
          <w:rFonts w:ascii="Calibri" w:hAnsi="Calibri" w:cs="Calibri"/>
          <w:sz w:val="22"/>
          <w:szCs w:val="22"/>
        </w:rPr>
        <w:t>NextJS</w:t>
      </w:r>
      <w:proofErr w:type="spellEnd"/>
      <w:r w:rsidR="007E5E90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495F6C7" w14:textId="250DC6CD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D27A54">
        <w:rPr>
          <w:rFonts w:ascii="Calibri" w:hAnsi="Calibri" w:cs="Calibri"/>
          <w:sz w:val="22"/>
          <w:szCs w:val="22"/>
        </w:rPr>
        <w:t>PowerBI</w:t>
      </w:r>
      <w:proofErr w:type="spellEnd"/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1B09EFD2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2114A">
        <w:rPr>
          <w:rFonts w:ascii="Calibri" w:hAnsi="Calibri" w:cs="Calibri"/>
          <w:b/>
          <w:bCs/>
          <w:sz w:val="22"/>
          <w:szCs w:val="22"/>
        </w:rPr>
        <w:t>March 2025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Pr="0057671F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</w:t>
      </w:r>
      <w:proofErr w:type="spellStart"/>
      <w:r>
        <w:t>Meilisearch</w:t>
      </w:r>
      <w:proofErr w:type="spellEnd"/>
      <w:r>
        <w:t xml:space="preserve"> library.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lastRenderedPageBreak/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Create manual test cases and input/output values based </w:t>
      </w:r>
      <w:proofErr w:type="gramStart"/>
      <w:r>
        <w:t>from</w:t>
      </w:r>
      <w:proofErr w:type="gramEnd"/>
      <w:r>
        <w:t xml:space="preserve">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 xml:space="preserve">Tools used: VMWare, </w:t>
      </w:r>
      <w:proofErr w:type="spellStart"/>
      <w:r>
        <w:t>Ollydbg</w:t>
      </w:r>
      <w:proofErr w:type="spellEnd"/>
      <w:r>
        <w:t xml:space="preserve">, Hiew, </w:t>
      </w:r>
      <w:proofErr w:type="spellStart"/>
      <w:r>
        <w:t>installrite</w:t>
      </w:r>
      <w:proofErr w:type="spellEnd"/>
      <w:r>
        <w:t xml:space="preserve">, VSAPI, DCT, </w:t>
      </w:r>
      <w:proofErr w:type="spellStart"/>
      <w:r>
        <w:t>Systracer</w:t>
      </w:r>
      <w:proofErr w:type="spellEnd"/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73AEE1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3ACC1077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1A07C99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44D8CB7B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28957043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08008738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</w:t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6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8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0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iCs/>
          <w:sz w:val="22"/>
          <w:szCs w:val="22"/>
        </w:rPr>
        <w:t>Joemer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</w:rPr>
        <w:t xml:space="preserve">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1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2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3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4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5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6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8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30"/>
      <w:headerReference w:type="first" r:id="rId31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11A6" w14:textId="77777777" w:rsidR="001A4474" w:rsidRDefault="001A4474">
      <w:r>
        <w:separator/>
      </w:r>
    </w:p>
  </w:endnote>
  <w:endnote w:type="continuationSeparator" w:id="0">
    <w:p w14:paraId="7B24EBBF" w14:textId="77777777" w:rsidR="001A4474" w:rsidRDefault="001A4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E207" w14:textId="77777777" w:rsidR="001A4474" w:rsidRDefault="001A4474">
      <w:r>
        <w:separator/>
      </w:r>
    </w:p>
  </w:footnote>
  <w:footnote w:type="continuationSeparator" w:id="0">
    <w:p w14:paraId="6D25FEAF" w14:textId="77777777" w:rsidR="001A4474" w:rsidRDefault="001A4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4667"/>
    <w:rsid w:val="000A705C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E4172"/>
    <w:rsid w:val="002F510F"/>
    <w:rsid w:val="00316DF9"/>
    <w:rsid w:val="003344E8"/>
    <w:rsid w:val="003417BD"/>
    <w:rsid w:val="0034431B"/>
    <w:rsid w:val="00355228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66EA6"/>
    <w:rsid w:val="0057671F"/>
    <w:rsid w:val="005C25DD"/>
    <w:rsid w:val="005D0155"/>
    <w:rsid w:val="005D1815"/>
    <w:rsid w:val="006416A7"/>
    <w:rsid w:val="006466AC"/>
    <w:rsid w:val="006A460A"/>
    <w:rsid w:val="0070099B"/>
    <w:rsid w:val="0072114A"/>
    <w:rsid w:val="00726162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7765F"/>
    <w:rsid w:val="00AF27F6"/>
    <w:rsid w:val="00B219A7"/>
    <w:rsid w:val="00B303FE"/>
    <w:rsid w:val="00B65C13"/>
    <w:rsid w:val="00B703A9"/>
    <w:rsid w:val="00BB1340"/>
    <w:rsid w:val="00BC2BC8"/>
    <w:rsid w:val="00BE2E03"/>
    <w:rsid w:val="00C419AC"/>
    <w:rsid w:val="00C5109B"/>
    <w:rsid w:val="00CC1C1C"/>
    <w:rsid w:val="00CC36D3"/>
    <w:rsid w:val="00CE4605"/>
    <w:rsid w:val="00D27A54"/>
    <w:rsid w:val="00D7284F"/>
    <w:rsid w:val="00DA43A6"/>
    <w:rsid w:val="00DC14B8"/>
    <w:rsid w:val="00DC357D"/>
    <w:rsid w:val="00DD3C1B"/>
    <w:rsid w:val="00DF314A"/>
    <w:rsid w:val="00E11C66"/>
    <w:rsid w:val="00E12C78"/>
    <w:rsid w:val="00E179FF"/>
    <w:rsid w:val="00E95255"/>
    <w:rsid w:val="00EB53B7"/>
    <w:rsid w:val="00F05F25"/>
    <w:rsid w:val="00F15A44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hyperlink" Target="https://www.linkedin.com/in/scott-boettger-95400917/" TargetMode="External"/><Relationship Id="rId26" Type="http://schemas.openxmlformats.org/officeDocument/2006/relationships/hyperlink" Target="https://www.linkedin.com/in/dmanalili29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emer.dizon@gmail.com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hyperlink" Target="mailto:sdboettger@gmail.com" TargetMode="External"/><Relationship Id="rId25" Type="http://schemas.openxmlformats.org/officeDocument/2006/relationships/hyperlink" Target="mailto:manalilidaniel9@gmail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ohalravi/" TargetMode="External"/><Relationship Id="rId20" Type="http://schemas.openxmlformats.org/officeDocument/2006/relationships/hyperlink" Target="https://www.linkedin.com/in/decena/" TargetMode="External"/><Relationship Id="rId29" Type="http://schemas.openxmlformats.org/officeDocument/2006/relationships/hyperlink" Target="mailto:morales.michelle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24" Type="http://schemas.openxmlformats.org/officeDocument/2006/relationships/hyperlink" Target="https://www.linkedin.com/in/jayveegasuncion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ravi.sohal@evidentful.co" TargetMode="External"/><Relationship Id="rId23" Type="http://schemas.openxmlformats.org/officeDocument/2006/relationships/hyperlink" Target="mailto:jayveegasuncion@gmail.com" TargetMode="External"/><Relationship Id="rId28" Type="http://schemas.openxmlformats.org/officeDocument/2006/relationships/hyperlink" Target="https://www.linkedin.com/in/jahziel-cari%C3%B1o-45866110a/" TargetMode="External"/><Relationship Id="rId10" Type="http://schemas.openxmlformats.org/officeDocument/2006/relationships/hyperlink" Target="https://gielofernandez-sql-project.streamlit.app/" TargetMode="External"/><Relationship Id="rId19" Type="http://schemas.openxmlformats.org/officeDocument/2006/relationships/hyperlink" Target="mailto:tmcdecena@gmail.com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Relationship Id="rId22" Type="http://schemas.openxmlformats.org/officeDocument/2006/relationships/hyperlink" Target="https://www.linkedin.com/in/joemer-dizon-29730a16b/" TargetMode="External"/><Relationship Id="rId27" Type="http://schemas.openxmlformats.org/officeDocument/2006/relationships/hyperlink" Target="mailto:jahzielcarino@gmail.com" TargetMode="External"/><Relationship Id="rId30" Type="http://schemas.openxmlformats.org/officeDocument/2006/relationships/header" Target="header1.xml"/><Relationship Id="rId8" Type="http://schemas.openxmlformats.org/officeDocument/2006/relationships/hyperlink" Target="https://github.com/gielo0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8208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63</cp:revision>
  <cp:lastPrinted>2013-07-17T22:30:00Z</cp:lastPrinted>
  <dcterms:created xsi:type="dcterms:W3CDTF">2025-03-04T06:56:00Z</dcterms:created>
  <dcterms:modified xsi:type="dcterms:W3CDTF">2025-08-01T01:19:00Z</dcterms:modified>
</cp:coreProperties>
</file>