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BA934" w14:textId="77777777" w:rsidR="0055432A" w:rsidRDefault="00000000">
      <w:pPr>
        <w:contextualSpacing/>
        <w:jc w:val="center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30"/>
          <w:szCs w:val="30"/>
        </w:rPr>
        <w:t>Gielo Joseph Fernandez</w:t>
      </w:r>
    </w:p>
    <w:p w14:paraId="2EA71558" w14:textId="77777777" w:rsidR="0055432A" w:rsidRDefault="00000000">
      <w:pPr>
        <w:contextualSpacing/>
        <w:jc w:val="center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Cs/>
          <w:sz w:val="22"/>
          <w:szCs w:val="22"/>
        </w:rPr>
        <w:t>88 Cook Street, Auckland CBD, Auckland 1010, NZ</w:t>
      </w:r>
    </w:p>
    <w:p w14:paraId="5AEAA88F" w14:textId="77777777" w:rsidR="0055432A" w:rsidRDefault="00000000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New Zealand #</w:t>
      </w:r>
      <w:r>
        <w:rPr>
          <w:rFonts w:ascii="Calibri" w:hAnsi="Calibri" w:cs="Calibri"/>
          <w:sz w:val="22"/>
          <w:szCs w:val="22"/>
        </w:rPr>
        <w:t xml:space="preserve">:(+64) 22 153 5568 </w:t>
      </w:r>
      <w:r>
        <w:rPr>
          <w:rFonts w:ascii="Calibri" w:hAnsi="Calibri" w:cs="Calibri"/>
          <w:b/>
          <w:sz w:val="22"/>
          <w:szCs w:val="22"/>
        </w:rPr>
        <w:t>Philippine</w:t>
      </w:r>
      <w:r w:rsidR="001E55FE">
        <w:rPr>
          <w:rFonts w:ascii="Calibri" w:hAnsi="Calibri" w:cs="Calibri"/>
          <w:b/>
          <w:sz w:val="22"/>
          <w:szCs w:val="22"/>
        </w:rPr>
        <w:t>s</w:t>
      </w:r>
      <w:r>
        <w:rPr>
          <w:rFonts w:ascii="Calibri" w:hAnsi="Calibri" w:cs="Calibri"/>
          <w:b/>
          <w:sz w:val="22"/>
          <w:szCs w:val="22"/>
        </w:rPr>
        <w:t xml:space="preserve"> #:</w:t>
      </w:r>
      <w:r>
        <w:rPr>
          <w:rFonts w:ascii="Calibri" w:hAnsi="Calibri" w:cs="Calibri"/>
          <w:sz w:val="22"/>
          <w:szCs w:val="22"/>
        </w:rPr>
        <w:t xml:space="preserve"> (+63) 977 763 1012   </w:t>
      </w:r>
    </w:p>
    <w:p w14:paraId="77515CBF" w14:textId="77777777" w:rsidR="00156473" w:rsidRDefault="00000000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Email: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7" w:history="1">
        <w:r w:rsidR="00491FD4" w:rsidRPr="00EE767C">
          <w:rPr>
            <w:rStyle w:val="Hyperlink"/>
            <w:rFonts w:ascii="Calibri" w:hAnsi="Calibri" w:cs="Calibri"/>
            <w:sz w:val="22"/>
            <w:szCs w:val="22"/>
          </w:rPr>
          <w:t>gielo0111@gmail.com</w:t>
        </w:r>
      </w:hyperlink>
      <w:r w:rsidR="00491FD4">
        <w:rPr>
          <w:rFonts w:ascii="Calibri" w:hAnsi="Calibri" w:cs="Calibri"/>
          <w:b/>
          <w:sz w:val="22"/>
          <w:szCs w:val="22"/>
        </w:rPr>
        <w:t xml:space="preserve"> </w:t>
      </w:r>
    </w:p>
    <w:p w14:paraId="076013AF" w14:textId="77777777" w:rsidR="0055432A" w:rsidRPr="00491FD4" w:rsidRDefault="003A1415" w:rsidP="00491FD4">
      <w:pPr>
        <w:contextualSpacing/>
        <w:jc w:val="center"/>
        <w:rPr>
          <w:rFonts w:ascii="Calibri" w:hAnsi="Calibri" w:cs="Calibri"/>
          <w:b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LinkedIn:</w:t>
      </w:r>
      <w:r>
        <w:rPr>
          <w:rFonts w:ascii="Calibri" w:hAnsi="Calibri" w:cs="Calibri"/>
          <w:sz w:val="22"/>
          <w:szCs w:val="22"/>
        </w:rPr>
        <w:t xml:space="preserve"> </w:t>
      </w:r>
      <w:bookmarkStart w:id="0" w:name="_Hlk148222471"/>
      <w:r>
        <w:fldChar w:fldCharType="begin"/>
      </w:r>
      <w:r>
        <w:instrText xml:space="preserve"> HYPERLINK "https://linkedin.com/in/gielojoseph"</w:instrText>
      </w:r>
      <w:r>
        <w:fldChar w:fldCharType="separate"/>
      </w:r>
      <w:r>
        <w:rPr>
          <w:rStyle w:val="Hyperlink"/>
          <w:rFonts w:ascii="Calibri" w:hAnsi="Calibri" w:cs="Calibri"/>
          <w:color w:val="0073B1"/>
          <w:sz w:val="22"/>
          <w:szCs w:val="22"/>
          <w:bdr w:val="none" w:sz="0" w:space="0" w:color="000000"/>
          <w:shd w:val="clear" w:color="auto" w:fill="FFFFFF"/>
        </w:rPr>
        <w:t>https://linkedin.com/in/gielojoseph</w:t>
      </w:r>
      <w:bookmarkEnd w:id="0"/>
      <w:r>
        <w:fldChar w:fldCharType="end"/>
      </w:r>
      <w:r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>GitHub</w:t>
      </w:r>
      <w:r>
        <w:rPr>
          <w:rFonts w:ascii="Calibri" w:hAnsi="Calibri" w:cs="Calibri"/>
          <w:sz w:val="22"/>
          <w:szCs w:val="22"/>
        </w:rPr>
        <w:t xml:space="preserve">: </w:t>
      </w:r>
      <w:hyperlink r:id="rId8" w:history="1">
        <w:r>
          <w:rPr>
            <w:rStyle w:val="Hyperlink"/>
            <w:rFonts w:ascii="Calibri" w:hAnsi="Calibri" w:cs="Calibri"/>
            <w:sz w:val="22"/>
            <w:szCs w:val="22"/>
            <w:bdr w:val="none" w:sz="0" w:space="0" w:color="000000"/>
            <w:shd w:val="clear" w:color="auto" w:fill="FFFFFF"/>
          </w:rPr>
          <w:t>https://github.com/gielo0111</w:t>
        </w:r>
      </w:hyperlink>
    </w:p>
    <w:p w14:paraId="0BDFE3A3" w14:textId="77777777" w:rsidR="0055432A" w:rsidRDefault="0055432A">
      <w:pPr>
        <w:contextualSpacing/>
        <w:jc w:val="center"/>
        <w:rPr>
          <w:rFonts w:ascii="Calibri" w:hAnsi="Calibri" w:cs="Calibri"/>
          <w:sz w:val="22"/>
          <w:szCs w:val="22"/>
          <w:u w:val="single"/>
        </w:rPr>
      </w:pPr>
    </w:p>
    <w:p w14:paraId="272CAD7F" w14:textId="77777777" w:rsidR="0055432A" w:rsidRDefault="0055432A">
      <w:pPr>
        <w:contextualSpacing/>
        <w:rPr>
          <w:rFonts w:ascii="Calibri" w:hAnsi="Calibri" w:cs="Calibri"/>
          <w:b/>
          <w:sz w:val="22"/>
          <w:szCs w:val="22"/>
          <w:u w:val="single"/>
        </w:rPr>
      </w:pPr>
    </w:p>
    <w:p w14:paraId="7808AD56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Personal Profile</w:t>
      </w:r>
    </w:p>
    <w:p w14:paraId="7FEEB207" w14:textId="77777777" w:rsidR="0055432A" w:rsidRDefault="0055432A">
      <w:pPr>
        <w:contextualSpacing/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0330A511" w14:textId="77777777" w:rsidR="0055432A" w:rsidRDefault="00000000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  <w:r>
        <w:rPr>
          <w:rFonts w:ascii="Calibri" w:hAnsi="Calibri" w:cs="Calibri"/>
          <w:color w:val="000000"/>
          <w:sz w:val="22"/>
          <w:szCs w:val="22"/>
          <w:lang w:val="en-AU"/>
        </w:rPr>
        <w:t>Highly motivated Full Stack Software Engineer and Software tester with 6 years of working experience in the Philippines. Skilled in various frameworks and known for writing clean and efficient code. Eager to leverage my technical skills, creativity, and passion for problem-solving to provide top-notch solutions that align with client needs and drive company growth. I want to grow further in my developer career, but I am open to exploring other areas where my skills would be needed.</w:t>
      </w:r>
    </w:p>
    <w:p w14:paraId="7C392DA7" w14:textId="77777777" w:rsidR="0055432A" w:rsidRDefault="0055432A">
      <w:pPr>
        <w:contextualSpacing/>
        <w:jc w:val="both"/>
        <w:rPr>
          <w:rFonts w:ascii="Calibri" w:hAnsi="Calibri" w:cs="Calibri"/>
          <w:color w:val="000000"/>
          <w:sz w:val="22"/>
          <w:szCs w:val="22"/>
          <w:lang w:val="en-AU"/>
        </w:rPr>
      </w:pPr>
    </w:p>
    <w:p w14:paraId="38994D84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color w:val="000000"/>
          <w:sz w:val="22"/>
          <w:szCs w:val="22"/>
        </w:rPr>
      </w:pPr>
      <w:r>
        <w:rPr>
          <w:rFonts w:ascii="Calibri" w:hAnsi="Calibri" w:cs="Calibri"/>
          <w:b/>
          <w:color w:val="000000"/>
          <w:sz w:val="22"/>
          <w:szCs w:val="22"/>
        </w:rPr>
        <w:t>Key Skills</w:t>
      </w:r>
    </w:p>
    <w:p w14:paraId="6C3F9672" w14:textId="77777777" w:rsidR="0055432A" w:rsidRDefault="0055432A">
      <w:pPr>
        <w:jc w:val="both"/>
        <w:rPr>
          <w:rFonts w:ascii="Calibri" w:hAnsi="Calibri" w:cs="Calibri"/>
          <w:b/>
          <w:color w:val="000000"/>
          <w:sz w:val="22"/>
          <w:szCs w:val="22"/>
        </w:rPr>
      </w:pPr>
    </w:p>
    <w:p w14:paraId="5E7B76EB" w14:textId="07570E96" w:rsidR="0055432A" w:rsidRDefault="00DF314A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DF314A">
        <w:rPr>
          <w:rFonts w:ascii="Calibri" w:hAnsi="Calibri" w:cs="Calibri"/>
          <w:b/>
          <w:bCs/>
          <w:sz w:val="22"/>
          <w:szCs w:val="22"/>
        </w:rPr>
        <w:t>Programming:</w:t>
      </w:r>
      <w:r>
        <w:rPr>
          <w:rFonts w:ascii="Calibri" w:hAnsi="Calibri" w:cs="Calibri"/>
          <w:sz w:val="22"/>
          <w:szCs w:val="22"/>
        </w:rPr>
        <w:t xml:space="preserve"> JavaScript (TypeScript, NodeJS, React,</w:t>
      </w:r>
      <w:r w:rsidR="00080163">
        <w:rPr>
          <w:rFonts w:ascii="Calibri" w:hAnsi="Calibri" w:cs="Calibri"/>
          <w:sz w:val="22"/>
          <w:szCs w:val="22"/>
        </w:rPr>
        <w:t xml:space="preserve"> Redux,</w:t>
      </w:r>
      <w:r>
        <w:rPr>
          <w:rFonts w:ascii="Calibri" w:hAnsi="Calibri" w:cs="Calibri"/>
          <w:sz w:val="22"/>
          <w:szCs w:val="22"/>
        </w:rPr>
        <w:t xml:space="preserve"> </w:t>
      </w:r>
      <w:r w:rsidR="007E5E90">
        <w:rPr>
          <w:rFonts w:ascii="Calibri" w:hAnsi="Calibri" w:cs="Calibri"/>
          <w:sz w:val="22"/>
          <w:szCs w:val="22"/>
        </w:rPr>
        <w:t xml:space="preserve">NextJS, </w:t>
      </w:r>
      <w:r>
        <w:rPr>
          <w:rFonts w:ascii="Calibri" w:hAnsi="Calibri" w:cs="Calibri"/>
          <w:sz w:val="22"/>
          <w:szCs w:val="22"/>
        </w:rPr>
        <w:t xml:space="preserve">NestJS, ExpressJS, </w:t>
      </w:r>
      <w:r w:rsidR="00E12C78">
        <w:rPr>
          <w:rFonts w:ascii="Calibri" w:hAnsi="Calibri" w:cs="Calibri"/>
          <w:sz w:val="22"/>
          <w:szCs w:val="22"/>
        </w:rPr>
        <w:t>AngularJS</w:t>
      </w:r>
      <w:r w:rsidR="00080163">
        <w:rPr>
          <w:rFonts w:ascii="Calibri" w:hAnsi="Calibri" w:cs="Calibri"/>
          <w:sz w:val="22"/>
          <w:szCs w:val="22"/>
        </w:rPr>
        <w:t xml:space="preserve">), </w:t>
      </w:r>
      <w:r w:rsidR="009C565D">
        <w:rPr>
          <w:rFonts w:ascii="Calibri" w:hAnsi="Calibri" w:cs="Calibri"/>
          <w:sz w:val="22"/>
          <w:szCs w:val="22"/>
        </w:rPr>
        <w:t>Java</w:t>
      </w:r>
      <w:r w:rsidR="00080163">
        <w:rPr>
          <w:rFonts w:ascii="Calibri" w:hAnsi="Calibri" w:cs="Calibri"/>
          <w:sz w:val="22"/>
          <w:szCs w:val="22"/>
        </w:rPr>
        <w:t>, C/C++, Python</w:t>
      </w:r>
      <w:r w:rsidR="00BB1340">
        <w:rPr>
          <w:rFonts w:ascii="Calibri" w:hAnsi="Calibri" w:cs="Calibri"/>
          <w:sz w:val="22"/>
          <w:szCs w:val="22"/>
        </w:rPr>
        <w:t>, VB</w:t>
      </w:r>
      <w:r w:rsidR="00C5109B">
        <w:rPr>
          <w:rFonts w:ascii="Calibri" w:hAnsi="Calibri" w:cs="Calibri"/>
          <w:sz w:val="22"/>
          <w:szCs w:val="22"/>
        </w:rPr>
        <w:t>A/VBS</w:t>
      </w:r>
    </w:p>
    <w:p w14:paraId="418DF79A" w14:textId="2A7B8CAD" w:rsidR="009531E4" w:rsidRDefault="009531E4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Developmental and Tools: </w:t>
      </w:r>
      <w:r>
        <w:rPr>
          <w:rFonts w:ascii="Calibri" w:hAnsi="Calibri" w:cs="Calibri"/>
          <w:sz w:val="22"/>
          <w:szCs w:val="22"/>
        </w:rPr>
        <w:t>Git, Docker, CI/CD, Jenkins</w:t>
      </w:r>
      <w:r w:rsidR="00FB2CAF">
        <w:rPr>
          <w:rFonts w:ascii="Calibri" w:hAnsi="Calibri" w:cs="Calibri"/>
          <w:sz w:val="22"/>
          <w:szCs w:val="22"/>
        </w:rPr>
        <w:t>,</w:t>
      </w:r>
      <w:r>
        <w:rPr>
          <w:rFonts w:ascii="Calibri" w:hAnsi="Calibri" w:cs="Calibri"/>
          <w:sz w:val="22"/>
          <w:szCs w:val="22"/>
        </w:rPr>
        <w:t xml:space="preserve"> Swagger, Postman, API (REST, GraphQL)</w:t>
      </w:r>
    </w:p>
    <w:p w14:paraId="6495F6C7" w14:textId="250DC6CD" w:rsidR="00E95255" w:rsidRDefault="00E95255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 xml:space="preserve">AI: </w:t>
      </w:r>
      <w:r>
        <w:rPr>
          <w:rFonts w:ascii="Calibri" w:hAnsi="Calibri" w:cs="Calibri"/>
          <w:sz w:val="22"/>
          <w:szCs w:val="22"/>
        </w:rPr>
        <w:t>MeiliSearch (AI Driven Search Optimization)</w:t>
      </w:r>
    </w:p>
    <w:p w14:paraId="7E60ADCD" w14:textId="71B8E79B" w:rsidR="003344E8" w:rsidRDefault="003344E8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BB1340">
        <w:rPr>
          <w:rFonts w:ascii="Calibri" w:hAnsi="Calibri" w:cs="Calibri"/>
          <w:b/>
          <w:bCs/>
          <w:sz w:val="22"/>
          <w:szCs w:val="22"/>
        </w:rPr>
        <w:t>MS Office</w:t>
      </w:r>
      <w:r w:rsidR="00BB1340" w:rsidRPr="00BB1340">
        <w:rPr>
          <w:rFonts w:ascii="Calibri" w:hAnsi="Calibri" w:cs="Calibri"/>
          <w:b/>
          <w:bCs/>
          <w:sz w:val="22"/>
          <w:szCs w:val="22"/>
        </w:rPr>
        <w:t>:</w:t>
      </w:r>
      <w:r>
        <w:rPr>
          <w:rFonts w:ascii="Calibri" w:hAnsi="Calibri" w:cs="Calibri"/>
          <w:sz w:val="22"/>
          <w:szCs w:val="22"/>
        </w:rPr>
        <w:t xml:space="preserve"> Word, Excel, PowerPoint</w:t>
      </w:r>
      <w:r w:rsidR="00BB1340">
        <w:rPr>
          <w:rFonts w:ascii="Calibri" w:hAnsi="Calibri" w:cs="Calibri"/>
          <w:sz w:val="22"/>
          <w:szCs w:val="22"/>
        </w:rPr>
        <w:t>, VBS</w:t>
      </w:r>
      <w:r w:rsidR="00D27A54">
        <w:rPr>
          <w:rFonts w:ascii="Calibri" w:hAnsi="Calibri" w:cs="Calibri"/>
          <w:sz w:val="22"/>
          <w:szCs w:val="22"/>
        </w:rPr>
        <w:t>, PowerBI</w:t>
      </w:r>
    </w:p>
    <w:p w14:paraId="5DF89006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5D0155">
        <w:rPr>
          <w:rFonts w:ascii="Calibri" w:hAnsi="Calibri" w:cs="Calibri"/>
          <w:b/>
          <w:bCs/>
          <w:sz w:val="22"/>
          <w:szCs w:val="22"/>
        </w:rPr>
        <w:t>Databases:</w:t>
      </w:r>
      <w:r>
        <w:rPr>
          <w:rFonts w:ascii="Calibri" w:hAnsi="Calibri" w:cs="Calibri"/>
          <w:sz w:val="22"/>
          <w:szCs w:val="22"/>
        </w:rPr>
        <w:t xml:space="preserve"> SQL, NoSQL, CosmosDB</w:t>
      </w:r>
    </w:p>
    <w:p w14:paraId="23BA2E71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Cloud &amp; DevOps:</w:t>
      </w:r>
      <w:r>
        <w:rPr>
          <w:rFonts w:ascii="Calibri" w:hAnsi="Calibri" w:cs="Calibri"/>
          <w:sz w:val="22"/>
          <w:szCs w:val="22"/>
        </w:rPr>
        <w:t xml:space="preserve"> Microsoft Azure, Github Copilot, Automated CI/CD Pipelines</w:t>
      </w:r>
    </w:p>
    <w:p w14:paraId="38946CFC" w14:textId="77777777" w:rsidR="005D0155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Testing &amp; Automation:</w:t>
      </w:r>
      <w:r>
        <w:rPr>
          <w:rFonts w:ascii="Calibri" w:hAnsi="Calibri" w:cs="Calibri"/>
          <w:sz w:val="22"/>
          <w:szCs w:val="22"/>
        </w:rPr>
        <w:t xml:space="preserve"> WebDriverIO, JMeter, NewRelic, Test-Driven Development</w:t>
      </w:r>
    </w:p>
    <w:p w14:paraId="3125C169" w14:textId="77777777" w:rsidR="005D0155" w:rsidRPr="003344E8" w:rsidRDefault="005D0155" w:rsidP="003344E8">
      <w:pPr>
        <w:widowControl w:val="0"/>
        <w:numPr>
          <w:ilvl w:val="0"/>
          <w:numId w:val="2"/>
        </w:numPr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Others:</w:t>
      </w:r>
      <w:r>
        <w:rPr>
          <w:rFonts w:ascii="Calibri" w:hAnsi="Calibri" w:cs="Calibri"/>
          <w:sz w:val="22"/>
          <w:szCs w:val="22"/>
        </w:rPr>
        <w:t xml:space="preserve"> Agile, Scrum, Adobe Experience Manager</w:t>
      </w:r>
    </w:p>
    <w:p w14:paraId="1079A606" w14:textId="77777777" w:rsidR="0055432A" w:rsidRDefault="0055432A" w:rsidP="00CC1C1C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25E2F598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Projects</w:t>
      </w:r>
    </w:p>
    <w:p w14:paraId="0EF491A7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br/>
        <w:t>CoverMe (Company Project)</w:t>
      </w:r>
      <w:r w:rsidR="00455B9D">
        <w:rPr>
          <w:rFonts w:ascii="Calibri" w:hAnsi="Calibri" w:cs="Calibri"/>
          <w:b/>
          <w:iCs/>
          <w:sz w:val="22"/>
          <w:szCs w:val="22"/>
        </w:rPr>
        <w:t>:</w:t>
      </w:r>
      <w:r w:rsidR="00455B9D">
        <w:t xml:space="preserve"> </w:t>
      </w:r>
      <w:hyperlink r:id="rId9" w:history="1">
        <w:r w:rsidR="00455B9D" w:rsidRPr="00EE767C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</w:p>
    <w:p w14:paraId="57846771" w14:textId="77777777" w:rsidR="00AF27F6" w:rsidRPr="00455B9D" w:rsidRDefault="00AF27F6">
      <w:pPr>
        <w:widowControl w:val="0"/>
        <w:autoSpaceDE w:val="0"/>
        <w:spacing w:line="276" w:lineRule="auto"/>
      </w:pPr>
      <w:r w:rsidRPr="00AF27F6">
        <w:rPr>
          <w:rFonts w:ascii="Calibri" w:hAnsi="Calibri" w:cs="Calibri"/>
          <w:b/>
          <w:bCs/>
          <w:sz w:val="22"/>
          <w:szCs w:val="22"/>
        </w:rPr>
        <w:t>SQL Portfolio (Solo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0" w:history="1">
        <w:r>
          <w:rPr>
            <w:rStyle w:val="Hyperlink"/>
            <w:rFonts w:ascii="Calibri" w:hAnsi="Calibri" w:cs="Calibri"/>
            <w:sz w:val="22"/>
            <w:szCs w:val="22"/>
          </w:rPr>
          <w:t>https://gielofernandez-sql-project.streamlit.app/</w:t>
        </w:r>
      </w:hyperlink>
    </w:p>
    <w:p w14:paraId="0D814799" w14:textId="77777777" w:rsidR="009D0F72" w:rsidRDefault="00000000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TobyGieloPeds (College Project)</w:t>
      </w:r>
      <w:r w:rsidR="00455B9D">
        <w:rPr>
          <w:rFonts w:ascii="Calibri" w:hAnsi="Calibri" w:cs="Calibri"/>
          <w:b/>
          <w:iCs/>
          <w:sz w:val="22"/>
          <w:szCs w:val="22"/>
        </w:rPr>
        <w:t xml:space="preserve">: </w:t>
      </w:r>
      <w:hyperlink r:id="rId11" w:history="1">
        <w:r w:rsidR="009D0F72">
          <w:rPr>
            <w:rStyle w:val="Hyperlink"/>
            <w:rFonts w:ascii="Calibri" w:hAnsi="Calibri" w:cs="Calibri"/>
            <w:sz w:val="22"/>
            <w:szCs w:val="22"/>
          </w:rPr>
          <w:t>https://gielo0111.github.io/LagLife_of_Toby_Peds_Gielo/</w:t>
        </w:r>
      </w:hyperlink>
    </w:p>
    <w:p w14:paraId="33A4817D" w14:textId="77777777" w:rsidR="009D0F72" w:rsidRDefault="009D0F72">
      <w:pPr>
        <w:widowControl w:val="0"/>
        <w:autoSpaceDE w:val="0"/>
        <w:spacing w:line="276" w:lineRule="auto"/>
        <w:rPr>
          <w:rFonts w:ascii="Calibri" w:hAnsi="Calibri" w:cs="Calibri"/>
          <w:sz w:val="22"/>
          <w:szCs w:val="22"/>
        </w:rPr>
      </w:pPr>
      <w:r w:rsidRPr="009D0F72">
        <w:rPr>
          <w:rFonts w:ascii="Calibri" w:hAnsi="Calibri" w:cs="Calibri"/>
          <w:b/>
          <w:bCs/>
          <w:sz w:val="22"/>
          <w:szCs w:val="22"/>
        </w:rPr>
        <w:t>Punta Riviera Resort (College Project):</w:t>
      </w:r>
      <w:r>
        <w:rPr>
          <w:rFonts w:ascii="Calibri" w:hAnsi="Calibri" w:cs="Calibri"/>
          <w:sz w:val="22"/>
          <w:szCs w:val="22"/>
        </w:rPr>
        <w:t xml:space="preserve"> </w:t>
      </w:r>
      <w:hyperlink r:id="rId12" w:history="1">
        <w:r>
          <w:rPr>
            <w:rStyle w:val="Hyperlink"/>
            <w:rFonts w:ascii="Calibri" w:hAnsi="Calibri" w:cs="Calibri"/>
            <w:sz w:val="22"/>
            <w:szCs w:val="22"/>
          </w:rPr>
          <w:t>https://gielo0111.github.io/Punta_Riviera_Resort/</w:t>
        </w:r>
      </w:hyperlink>
    </w:p>
    <w:p w14:paraId="49086822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628FC46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color w:val="000000"/>
          <w:sz w:val="22"/>
          <w:szCs w:val="22"/>
        </w:rPr>
      </w:pPr>
      <w:r>
        <w:rPr>
          <w:rFonts w:ascii="Calibri" w:hAnsi="Calibri" w:cs="Calibri"/>
          <w:b/>
          <w:iCs/>
          <w:color w:val="000000"/>
          <w:sz w:val="22"/>
          <w:szCs w:val="22"/>
        </w:rPr>
        <w:t>Employment Summary</w:t>
      </w:r>
    </w:p>
    <w:p w14:paraId="406DA9E2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color w:val="000000"/>
          <w:sz w:val="22"/>
          <w:szCs w:val="22"/>
        </w:rPr>
      </w:pPr>
    </w:p>
    <w:p w14:paraId="56A437BB" w14:textId="1B09EFD2" w:rsidR="000D1EA0" w:rsidRDefault="007D4619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Evidentful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Cromwell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, </w:t>
      </w:r>
      <w:r>
        <w:rPr>
          <w:rFonts w:ascii="Calibri" w:hAnsi="Calibri" w:cs="Calibri"/>
          <w:b/>
          <w:bCs/>
          <w:sz w:val="22"/>
          <w:szCs w:val="22"/>
        </w:rPr>
        <w:t>New Zealand</w:t>
      </w:r>
      <w:r w:rsidR="000D1EA0">
        <w:rPr>
          <w:rFonts w:ascii="Calibri" w:hAnsi="Calibri" w:cs="Calibri"/>
          <w:b/>
          <w:bCs/>
          <w:sz w:val="22"/>
          <w:szCs w:val="22"/>
        </w:rPr>
        <w:tab/>
      </w:r>
      <w:r w:rsidR="00C419AC">
        <w:rPr>
          <w:rFonts w:ascii="Calibri" w:hAnsi="Calibri" w:cs="Calibri"/>
          <w:b/>
          <w:bCs/>
          <w:sz w:val="22"/>
          <w:szCs w:val="22"/>
        </w:rPr>
        <w:t>December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202</w:t>
      </w:r>
      <w:r w:rsidR="00C419AC">
        <w:rPr>
          <w:rFonts w:ascii="Calibri" w:hAnsi="Calibri" w:cs="Calibri"/>
          <w:b/>
          <w:bCs/>
          <w:sz w:val="22"/>
          <w:szCs w:val="22"/>
        </w:rPr>
        <w:t>4</w:t>
      </w:r>
      <w:r w:rsidR="000D1EA0">
        <w:rPr>
          <w:rFonts w:ascii="Calibri" w:hAnsi="Calibri" w:cs="Calibri"/>
          <w:b/>
          <w:bCs/>
          <w:sz w:val="22"/>
          <w:szCs w:val="22"/>
        </w:rPr>
        <w:t xml:space="preserve"> – </w:t>
      </w:r>
      <w:r w:rsidR="0072114A">
        <w:rPr>
          <w:rFonts w:ascii="Calibri" w:hAnsi="Calibri" w:cs="Calibri"/>
          <w:b/>
          <w:bCs/>
          <w:sz w:val="22"/>
          <w:szCs w:val="22"/>
        </w:rPr>
        <w:t>March 2025</w:t>
      </w:r>
    </w:p>
    <w:p w14:paraId="74FAF31F" w14:textId="6A966232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Junior AI Engineer Intern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5A4DE592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796CEEDF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6314E33C" w14:textId="48A5CF53" w:rsidR="000D1EA0" w:rsidRDefault="00811699" w:rsidP="000D1EA0">
      <w:pPr>
        <w:pStyle w:val="ListParagraph"/>
        <w:numPr>
          <w:ilvl w:val="0"/>
          <w:numId w:val="4"/>
        </w:numPr>
      </w:pPr>
      <w:r>
        <w:t xml:space="preserve">Studied </w:t>
      </w:r>
      <w:r w:rsidR="00A356C3">
        <w:t xml:space="preserve">the </w:t>
      </w:r>
      <w:r w:rsidR="0070099B">
        <w:t>back end</w:t>
      </w:r>
      <w:r>
        <w:t xml:space="preserve"> and front-end of </w:t>
      </w:r>
      <w:r w:rsidR="000A705C">
        <w:t>the current</w:t>
      </w:r>
      <w:r>
        <w:t xml:space="preserve"> system to provide </w:t>
      </w:r>
      <w:r w:rsidR="00894860">
        <w:t>suggestions for improvement</w:t>
      </w:r>
      <w:r>
        <w:t>.</w:t>
      </w:r>
    </w:p>
    <w:p w14:paraId="32E2101C" w14:textId="1B0915ED" w:rsidR="000D1EA0" w:rsidRPr="0057671F" w:rsidRDefault="00997CF1" w:rsidP="0057671F">
      <w:pPr>
        <w:pStyle w:val="ListParagraph"/>
        <w:numPr>
          <w:ilvl w:val="0"/>
          <w:numId w:val="4"/>
        </w:numPr>
      </w:pPr>
      <w:r>
        <w:t>Tasked with c</w:t>
      </w:r>
      <w:r w:rsidR="001853DB">
        <w:t>reat</w:t>
      </w:r>
      <w:r>
        <w:t>ing</w:t>
      </w:r>
      <w:r w:rsidR="001853DB">
        <w:t xml:space="preserve"> a proof of concept </w:t>
      </w:r>
      <w:r>
        <w:t>to visualize how</w:t>
      </w:r>
      <w:r w:rsidR="00726162">
        <w:t xml:space="preserve"> AI </w:t>
      </w:r>
      <w:r w:rsidR="00135389">
        <w:t>search (</w:t>
      </w:r>
      <w:r w:rsidR="00726162">
        <w:t xml:space="preserve">hybrid </w:t>
      </w:r>
      <w:r>
        <w:t>search</w:t>
      </w:r>
      <w:r w:rsidR="005C25DD">
        <w:t xml:space="preserve"> and</w:t>
      </w:r>
      <w:r>
        <w:t xml:space="preserve"> vector search</w:t>
      </w:r>
      <w:r w:rsidR="00726162">
        <w:t>)</w:t>
      </w:r>
      <w:r>
        <w:t xml:space="preserve"> can be implemented using Meilisearch library.</w:t>
      </w:r>
    </w:p>
    <w:p w14:paraId="42692459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7023DC53" w14:textId="2590E335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Manulife/John Hancock, Makati,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2021 – September 2024</w:t>
      </w:r>
    </w:p>
    <w:p w14:paraId="2AC85C35" w14:textId="77777777" w:rsidR="000D1EA0" w:rsidRDefault="000D1EA0" w:rsidP="000D1EA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Full Stack Software Engineer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63862110" w14:textId="77777777" w:rsidR="000D1EA0" w:rsidRDefault="000D1EA0" w:rsidP="000D1EA0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2BAF4B6A" w14:textId="77777777" w:rsidR="000D1EA0" w:rsidRDefault="000D1EA0" w:rsidP="000D1EA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7EECEADC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Designing, coding, unit testing and integrating new features and functionality as defined by stakeholders and team.</w:t>
      </w:r>
    </w:p>
    <w:p w14:paraId="61FAF37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t>Builds, reviews, codes, tests, maintains high quality software.</w:t>
      </w:r>
    </w:p>
    <w:p w14:paraId="735A9AF4" w14:textId="77777777" w:rsidR="000D1EA0" w:rsidRDefault="000D1EA0" w:rsidP="000D1EA0">
      <w:pPr>
        <w:pStyle w:val="ListParagraph"/>
        <w:numPr>
          <w:ilvl w:val="0"/>
          <w:numId w:val="4"/>
        </w:numPr>
      </w:pPr>
      <w:r>
        <w:lastRenderedPageBreak/>
        <w:t>Assumes role of scrum master when assigned: facilitates sprint cadences such as sprint planning, review, retrospective, daily stand-up, and story grooming sessions.</w:t>
      </w:r>
    </w:p>
    <w:p w14:paraId="3F78F742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designing, developing, testing, maintaining, and improving application APIs and UIs as a member of the team, works across key data, orchestration, rules and transactional stacks through the entire application and system development life cycle.</w:t>
      </w:r>
    </w:p>
    <w:p w14:paraId="1EB274C6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and team members in identifying and analyzing improvements in work practices and making sure to identify inefficiencies and recommend action plans.</w:t>
      </w:r>
    </w:p>
    <w:p w14:paraId="3F368295" w14:textId="77777777" w:rsidR="0055432A" w:rsidRDefault="00000000">
      <w:pPr>
        <w:pStyle w:val="ListParagraph"/>
        <w:numPr>
          <w:ilvl w:val="0"/>
          <w:numId w:val="4"/>
        </w:numPr>
      </w:pPr>
      <w:r>
        <w:t>Using Agile methodologies, principles and techniques to develop project plans and to cost, resource, and manage projects.</w:t>
      </w:r>
    </w:p>
    <w:p w14:paraId="293C5FE1" w14:textId="77777777" w:rsidR="0055432A" w:rsidRDefault="00000000">
      <w:pPr>
        <w:pStyle w:val="ListParagraph"/>
        <w:numPr>
          <w:ilvl w:val="0"/>
          <w:numId w:val="4"/>
        </w:numPr>
      </w:pPr>
      <w:r>
        <w:t>Taking responsibility for deploying functional and non-functional requirements, which ensures quality and integrity of the system.</w:t>
      </w:r>
    </w:p>
    <w:p w14:paraId="0C36F4BC" w14:textId="77777777" w:rsidR="0055432A" w:rsidRDefault="00000000">
      <w:pPr>
        <w:pStyle w:val="ListParagraph"/>
        <w:numPr>
          <w:ilvl w:val="0"/>
          <w:numId w:val="4"/>
        </w:numPr>
      </w:pPr>
      <w:r>
        <w:t>Working with stakeholders in refining functional specifications for use by stakeholders and team.</w:t>
      </w:r>
    </w:p>
    <w:p w14:paraId="33579A67" w14:textId="77777777" w:rsidR="0055432A" w:rsidRDefault="00000000">
      <w:pPr>
        <w:pStyle w:val="ListParagraph"/>
        <w:numPr>
          <w:ilvl w:val="0"/>
          <w:numId w:val="4"/>
        </w:numPr>
      </w:pPr>
      <w:r>
        <w:t>Acts as reference and information source to the stakeholders and team, providing guidance and assistance in decision making.</w:t>
      </w:r>
    </w:p>
    <w:p w14:paraId="42CB2D8C" w14:textId="77777777" w:rsidR="0055432A" w:rsidRDefault="00000000">
      <w:pPr>
        <w:pStyle w:val="ListParagraph"/>
        <w:numPr>
          <w:ilvl w:val="0"/>
          <w:numId w:val="4"/>
        </w:numPr>
      </w:pPr>
      <w:r>
        <w:t>Documents and executes software components of larger architecture.</w:t>
      </w:r>
    </w:p>
    <w:p w14:paraId="079F1C52" w14:textId="77777777" w:rsidR="0055432A" w:rsidRDefault="00000000">
      <w:pPr>
        <w:pStyle w:val="ListParagraph"/>
        <w:numPr>
          <w:ilvl w:val="0"/>
          <w:numId w:val="4"/>
        </w:numPr>
      </w:pPr>
      <w:r>
        <w:t xml:space="preserve">Responsible for building and generating daily accounting reports, and responsible for fixing inconsistencies (force balance, tolerance). </w:t>
      </w:r>
    </w:p>
    <w:p w14:paraId="7E0E1BB3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on frontend/backend of application.</w:t>
      </w:r>
    </w:p>
    <w:p w14:paraId="7E499EC8" w14:textId="77777777" w:rsidR="0055432A" w:rsidRDefault="00000000">
      <w:pPr>
        <w:pStyle w:val="ListParagraph"/>
        <w:numPr>
          <w:ilvl w:val="0"/>
          <w:numId w:val="4"/>
        </w:numPr>
      </w:pPr>
      <w:r>
        <w:t>Participate in Agile sprints and ceremonies; supports rapid iteration and development.</w:t>
      </w:r>
    </w:p>
    <w:p w14:paraId="695D4921" w14:textId="77777777" w:rsidR="0055432A" w:rsidRDefault="00000000">
      <w:pPr>
        <w:pStyle w:val="ListParagraph"/>
        <w:numPr>
          <w:ilvl w:val="0"/>
          <w:numId w:val="4"/>
        </w:numPr>
      </w:pPr>
      <w:r>
        <w:t>Translates user requirements into software requirements.</w:t>
      </w:r>
    </w:p>
    <w:p w14:paraId="3ACB552C" w14:textId="77777777" w:rsidR="0055432A" w:rsidRDefault="00000000">
      <w:pPr>
        <w:pStyle w:val="ListParagraph"/>
        <w:numPr>
          <w:ilvl w:val="0"/>
          <w:numId w:val="4"/>
        </w:numPr>
        <w:rPr>
          <w:b/>
          <w:bCs/>
          <w:i/>
          <w:iCs/>
        </w:rPr>
      </w:pPr>
      <w:r>
        <w:t>Executes scripts based on specification and standards.</w:t>
      </w:r>
    </w:p>
    <w:p w14:paraId="258F5F30" w14:textId="77777777" w:rsidR="0055432A" w:rsidRDefault="00000000">
      <w:pPr>
        <w:widowControl w:val="0"/>
        <w:autoSpaceDE w:val="0"/>
        <w:spacing w:line="276" w:lineRule="auto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b/>
          <w:bCs/>
          <w:i/>
          <w:iCs/>
          <w:sz w:val="22"/>
          <w:szCs w:val="22"/>
        </w:rPr>
        <w:t>Key achievement:</w:t>
      </w:r>
      <w:r>
        <w:rPr>
          <w:rFonts w:ascii="Calibri" w:hAnsi="Calibri" w:cs="Calibri"/>
          <w:sz w:val="22"/>
          <w:szCs w:val="22"/>
        </w:rPr>
        <w:t xml:space="preserve"> Go Live </w:t>
      </w:r>
      <w:hyperlink r:id="rId13" w:history="1">
        <w:r w:rsidR="0055432A">
          <w:rPr>
            <w:rStyle w:val="Hyperlink"/>
            <w:rFonts w:ascii="Calibri" w:hAnsi="Calibri" w:cs="Calibri"/>
            <w:sz w:val="22"/>
            <w:szCs w:val="22"/>
          </w:rPr>
          <w:t>https://www.coverme.com/travel-insurance/get-a-quote</w:t>
        </w:r>
      </w:hyperlink>
      <w:r>
        <w:rPr>
          <w:rFonts w:ascii="Calibri" w:hAnsi="Calibri" w:cs="Calibri"/>
          <w:sz w:val="22"/>
          <w:szCs w:val="22"/>
        </w:rPr>
        <w:t xml:space="preserve"> - October 2, 2023</w:t>
      </w:r>
    </w:p>
    <w:p w14:paraId="084384FD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519B81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Denso Ten Solutions,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August 2018 – July 2021</w:t>
      </w:r>
    </w:p>
    <w:p w14:paraId="52C7632D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Software Tester</w:t>
      </w:r>
      <w:r>
        <w:rPr>
          <w:rFonts w:ascii="Calibri" w:hAnsi="Calibri" w:cs="Calibri"/>
          <w:i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</w:p>
    <w:p w14:paraId="4634A1D8" w14:textId="77777777" w:rsidR="0055432A" w:rsidRDefault="0055432A">
      <w:pPr>
        <w:widowControl w:val="0"/>
        <w:autoSpaceDE w:val="0"/>
        <w:rPr>
          <w:rFonts w:ascii="Calibri" w:hAnsi="Calibri" w:cs="Calibri"/>
          <w:i/>
          <w:iCs/>
          <w:sz w:val="22"/>
          <w:szCs w:val="22"/>
        </w:rPr>
      </w:pPr>
    </w:p>
    <w:p w14:paraId="6C31B5E8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1C6856" w14:textId="77777777" w:rsidR="0055432A" w:rsidRDefault="00000000">
      <w:pPr>
        <w:pStyle w:val="ListParagraph"/>
        <w:numPr>
          <w:ilvl w:val="0"/>
          <w:numId w:val="4"/>
        </w:numPr>
      </w:pPr>
      <w:r>
        <w:t>Create manual test cases and input/output values based from the specifications provided.</w:t>
      </w:r>
    </w:p>
    <w:p w14:paraId="3EDB8A2D" w14:textId="77777777" w:rsidR="0055432A" w:rsidRDefault="00000000">
      <w:pPr>
        <w:pStyle w:val="ListParagraph"/>
        <w:numPr>
          <w:ilvl w:val="0"/>
          <w:numId w:val="4"/>
        </w:numPr>
      </w:pPr>
      <w:r>
        <w:t>Use MATLAB to generate initial test cases and input/output values.</w:t>
      </w:r>
    </w:p>
    <w:p w14:paraId="0750BF83" w14:textId="77777777" w:rsidR="0055432A" w:rsidRDefault="00000000">
      <w:pPr>
        <w:pStyle w:val="ListParagraph"/>
        <w:numPr>
          <w:ilvl w:val="0"/>
          <w:numId w:val="4"/>
        </w:numPr>
      </w:pPr>
      <w:r>
        <w:t>Create and build the environment that will be used for testing.</w:t>
      </w:r>
    </w:p>
    <w:p w14:paraId="3FCFABED" w14:textId="77777777" w:rsidR="0055432A" w:rsidRDefault="00000000">
      <w:pPr>
        <w:pStyle w:val="ListParagraph"/>
        <w:numPr>
          <w:ilvl w:val="0"/>
          <w:numId w:val="4"/>
        </w:numPr>
      </w:pPr>
      <w:r>
        <w:t>Debug and fix errors found on Eclipse environment.</w:t>
      </w:r>
    </w:p>
    <w:p w14:paraId="1D038ACD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completing the deliverables that will be submitted to customer before deadline.</w:t>
      </w:r>
    </w:p>
    <w:p w14:paraId="2BF09CF0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corresponding issues detected during review.</w:t>
      </w:r>
    </w:p>
    <w:p w14:paraId="48C15B15" w14:textId="77777777" w:rsidR="0055432A" w:rsidRDefault="00000000">
      <w:pPr>
        <w:pStyle w:val="ListParagraph"/>
        <w:numPr>
          <w:ilvl w:val="0"/>
          <w:numId w:val="4"/>
        </w:numPr>
      </w:pPr>
      <w:r>
        <w:t>Participate in meeting activities: report of daily and weekly progress.</w:t>
      </w:r>
    </w:p>
    <w:p w14:paraId="3CD021CD" w14:textId="77777777" w:rsidR="0055432A" w:rsidRDefault="00000000">
      <w:pPr>
        <w:pStyle w:val="ListParagraph"/>
        <w:numPr>
          <w:ilvl w:val="0"/>
          <w:numId w:val="4"/>
        </w:numPr>
      </w:pPr>
      <w:r>
        <w:t>Participate in continuous improvement activities: knowledge sharing within squad</w:t>
      </w:r>
    </w:p>
    <w:p w14:paraId="17AD81E7" w14:textId="77777777" w:rsidR="0055432A" w:rsidRDefault="00000000">
      <w:pPr>
        <w:pStyle w:val="ListParagraph"/>
        <w:numPr>
          <w:ilvl w:val="0"/>
          <w:numId w:val="4"/>
        </w:numPr>
      </w:pPr>
      <w:r>
        <w:t>Responsible for documenting encountered errors and issues for future instances.</w:t>
      </w:r>
    </w:p>
    <w:p w14:paraId="765D38E1" w14:textId="77777777" w:rsidR="0055432A" w:rsidRDefault="00000000" w:rsidP="00CC1C1C">
      <w:pPr>
        <w:pStyle w:val="ListParagraph"/>
        <w:numPr>
          <w:ilvl w:val="0"/>
          <w:numId w:val="4"/>
        </w:numPr>
      </w:pPr>
      <w:r>
        <w:t>Be able to communicate with customers and fill-up documents using Japanese language.</w:t>
      </w:r>
    </w:p>
    <w:p w14:paraId="715C1841" w14:textId="77777777" w:rsidR="00FD1BAB" w:rsidRPr="00CC1C1C" w:rsidRDefault="00FD1BAB" w:rsidP="00FD1BAB">
      <w:pPr>
        <w:pStyle w:val="ListParagraph"/>
      </w:pPr>
    </w:p>
    <w:p w14:paraId="751B7404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Trend Micro, Inc.,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July 2017 – January 2018</w:t>
      </w:r>
    </w:p>
    <w:p w14:paraId="393EA7C7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Core Tech Engineer Trainee</w:t>
      </w:r>
    </w:p>
    <w:p w14:paraId="33B74D8B" w14:textId="77777777" w:rsidR="0055432A" w:rsidRDefault="0055432A">
      <w:pPr>
        <w:widowControl w:val="0"/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1A269594" w14:textId="77777777" w:rsidR="0055432A" w:rsidRDefault="00000000">
      <w:pPr>
        <w:widowControl w:val="0"/>
        <w:autoSpaceDE w:val="0"/>
        <w:spacing w:line="276" w:lineRule="auto"/>
        <w:ind w:left="284"/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55451E90" w14:textId="77777777" w:rsidR="0055432A" w:rsidRDefault="00000000">
      <w:pPr>
        <w:pStyle w:val="ListParagraph"/>
        <w:numPr>
          <w:ilvl w:val="0"/>
          <w:numId w:val="3"/>
        </w:numPr>
      </w:pPr>
      <w:r>
        <w:t>Training in Assembly Programming.</w:t>
      </w:r>
    </w:p>
    <w:p w14:paraId="57B2654F" w14:textId="77777777" w:rsidR="0055432A" w:rsidRDefault="00000000">
      <w:pPr>
        <w:pStyle w:val="ListParagraph"/>
        <w:numPr>
          <w:ilvl w:val="0"/>
          <w:numId w:val="3"/>
        </w:numPr>
      </w:pPr>
      <w:r>
        <w:t>Training in Reverse Engineering.</w:t>
      </w:r>
    </w:p>
    <w:p w14:paraId="71E57039" w14:textId="77777777" w:rsidR="0055432A" w:rsidRDefault="00000000">
      <w:pPr>
        <w:pStyle w:val="ListParagraph"/>
        <w:numPr>
          <w:ilvl w:val="0"/>
          <w:numId w:val="3"/>
        </w:numPr>
      </w:pPr>
      <w:r>
        <w:t>Training in Analysis of Malware Behavior and Malware Pattern Creation.</w:t>
      </w:r>
    </w:p>
    <w:p w14:paraId="0A0F2376" w14:textId="77777777" w:rsidR="0055432A" w:rsidRDefault="00000000">
      <w:pPr>
        <w:pStyle w:val="ListParagraph"/>
        <w:numPr>
          <w:ilvl w:val="0"/>
          <w:numId w:val="3"/>
        </w:numPr>
      </w:pPr>
      <w:r>
        <w:t>Training in Web Reputation and Email Spam.</w:t>
      </w:r>
    </w:p>
    <w:p w14:paraId="01D016F3" w14:textId="77777777" w:rsidR="0055432A" w:rsidRDefault="00000000">
      <w:pPr>
        <w:pStyle w:val="ListParagraph"/>
        <w:numPr>
          <w:ilvl w:val="0"/>
          <w:numId w:val="3"/>
        </w:numPr>
      </w:pPr>
      <w:r>
        <w:t>Tools used: VMWare, Ollydbg, Hiew, installrite, VSAPI, DCT, Systracer</w:t>
      </w:r>
    </w:p>
    <w:p w14:paraId="270D1AC8" w14:textId="77777777" w:rsidR="0055432A" w:rsidRDefault="0055432A" w:rsidP="00FD1BAB">
      <w:pPr>
        <w:pStyle w:val="ListParagraph"/>
        <w:ind w:left="0"/>
      </w:pPr>
    </w:p>
    <w:p w14:paraId="3CC92E78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i/>
          <w:iCs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Rogomi, Inc, Pasig City, Philippines</w:t>
      </w:r>
      <w:r>
        <w:rPr>
          <w:rFonts w:ascii="Calibri" w:hAnsi="Calibri" w:cs="Calibri"/>
          <w:b/>
          <w:bCs/>
          <w:sz w:val="22"/>
          <w:szCs w:val="22"/>
        </w:rPr>
        <w:tab/>
        <w:t>May 2015 – July 2015</w:t>
      </w:r>
    </w:p>
    <w:p w14:paraId="0D088AD6" w14:textId="77777777" w:rsidR="0055432A" w:rsidRDefault="00000000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  <w:r>
        <w:rPr>
          <w:rFonts w:ascii="Calibri" w:hAnsi="Calibri" w:cs="Calibri"/>
          <w:i/>
          <w:iCs/>
          <w:sz w:val="22"/>
          <w:szCs w:val="22"/>
        </w:rPr>
        <w:t>Intern</w:t>
      </w:r>
    </w:p>
    <w:p w14:paraId="1BC2F408" w14:textId="77777777" w:rsidR="0055432A" w:rsidRDefault="0055432A">
      <w:pPr>
        <w:widowControl w:val="0"/>
        <w:tabs>
          <w:tab w:val="right" w:pos="9088"/>
        </w:tabs>
        <w:autoSpaceDE w:val="0"/>
        <w:rPr>
          <w:rFonts w:ascii="Calibri" w:hAnsi="Calibri" w:cs="Calibri"/>
          <w:b/>
          <w:bCs/>
          <w:sz w:val="22"/>
          <w:szCs w:val="22"/>
        </w:rPr>
      </w:pPr>
    </w:p>
    <w:p w14:paraId="2118AAE7" w14:textId="77777777" w:rsidR="0055432A" w:rsidRDefault="00000000">
      <w:pPr>
        <w:rPr>
          <w:rFonts w:cs="Calibri"/>
        </w:rPr>
      </w:pPr>
      <w:r>
        <w:rPr>
          <w:rFonts w:ascii="Calibri" w:hAnsi="Calibri" w:cs="Calibri"/>
          <w:i/>
          <w:iCs/>
          <w:sz w:val="22"/>
          <w:szCs w:val="22"/>
        </w:rPr>
        <w:t>Tasks and responsibilities:</w:t>
      </w:r>
    </w:p>
    <w:p w14:paraId="4A612B25" w14:textId="77777777" w:rsidR="0055432A" w:rsidRDefault="00000000">
      <w:pPr>
        <w:pStyle w:val="ListParagraph"/>
        <w:numPr>
          <w:ilvl w:val="0"/>
          <w:numId w:val="5"/>
        </w:numPr>
      </w:pPr>
      <w:r>
        <w:t>Create documentation on Mobile App provided.</w:t>
      </w:r>
    </w:p>
    <w:p w14:paraId="0CC1125F" w14:textId="77777777" w:rsidR="0055432A" w:rsidRDefault="00000000">
      <w:pPr>
        <w:pStyle w:val="ListParagraph"/>
        <w:numPr>
          <w:ilvl w:val="0"/>
          <w:numId w:val="5"/>
        </w:numPr>
      </w:pPr>
      <w:r>
        <w:t>Do initial tests as a Quality Assurance Tester</w:t>
      </w:r>
    </w:p>
    <w:p w14:paraId="65EA7783" w14:textId="77777777" w:rsidR="0055432A" w:rsidRDefault="00000000">
      <w:pPr>
        <w:pStyle w:val="ListParagraph"/>
        <w:numPr>
          <w:ilvl w:val="0"/>
          <w:numId w:val="5"/>
        </w:numPr>
      </w:pPr>
      <w:r>
        <w:t>Training in mobile development (Java / Android Studio)</w:t>
      </w:r>
    </w:p>
    <w:p w14:paraId="6EF7D4D9" w14:textId="77777777" w:rsidR="0055432A" w:rsidRDefault="0055432A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34AD7721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Certifications</w:t>
      </w:r>
    </w:p>
    <w:p w14:paraId="7DBFEED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473AEE1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Microsoft Certified: Azure Fundamentals</w:t>
      </w:r>
      <w:r w:rsidR="00F15A44">
        <w:rPr>
          <w:rFonts w:ascii="Calibri" w:hAnsi="Calibri" w:cs="Calibri"/>
          <w:b/>
          <w:iCs/>
          <w:sz w:val="22"/>
          <w:szCs w:val="22"/>
        </w:rPr>
        <w:t xml:space="preserve"> AZ-900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Microsoft Learn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August 2023</w:t>
      </w:r>
    </w:p>
    <w:p w14:paraId="3ACC1077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Japanese Language Proficiency Test (JLPT) N4</w:t>
      </w:r>
      <w:r w:rsidR="00CC36D3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CC36D3">
        <w:rPr>
          <w:rFonts w:ascii="Calibri" w:hAnsi="Calibri" w:cs="Calibri"/>
          <w:bCs/>
          <w:iCs/>
          <w:sz w:val="22"/>
          <w:szCs w:val="22"/>
        </w:rPr>
        <w:t>The Japan Foundation</w:t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 w:rsidR="00CC36D3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1A07C99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44D8CB7B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Korean 2</w:t>
      </w:r>
      <w:r w:rsidR="00E11C66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E11C66">
        <w:rPr>
          <w:rFonts w:ascii="Calibri" w:hAnsi="Calibri" w:cs="Calibri"/>
          <w:bCs/>
          <w:iCs/>
          <w:sz w:val="22"/>
          <w:szCs w:val="22"/>
        </w:rPr>
        <w:t>UP Diliman Department of Linguistics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July 2023</w:t>
      </w:r>
    </w:p>
    <w:p w14:paraId="4C02F59D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28957043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AutoCAD Training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MFI Polytechnic Institute, Inc.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>December 2018</w:t>
      </w:r>
    </w:p>
    <w:p w14:paraId="08008738" w14:textId="77777777" w:rsidR="00474669" w:rsidRDefault="00474669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175030C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English Conversation Fluency 3</w:t>
      </w:r>
      <w:r w:rsidR="00474669">
        <w:rPr>
          <w:rFonts w:ascii="Calibri" w:hAnsi="Calibri" w:cs="Calibri"/>
          <w:b/>
          <w:iCs/>
          <w:sz w:val="22"/>
          <w:szCs w:val="22"/>
        </w:rPr>
        <w:t xml:space="preserve">, </w:t>
      </w:r>
      <w:r w:rsidR="00474669">
        <w:rPr>
          <w:rFonts w:ascii="Calibri" w:hAnsi="Calibri" w:cs="Calibri"/>
          <w:bCs/>
          <w:iCs/>
          <w:sz w:val="22"/>
          <w:szCs w:val="22"/>
        </w:rPr>
        <w:t>SpeechPower Cubao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December 2014</w:t>
      </w:r>
    </w:p>
    <w:p w14:paraId="7A6B4BE7" w14:textId="77777777" w:rsidR="0055432A" w:rsidRDefault="0055432A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014BDD6D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Education and Qualifications</w:t>
      </w:r>
    </w:p>
    <w:p w14:paraId="567A3F7D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AE294A6" w14:textId="77777777" w:rsidR="000C5BC9" w:rsidRDefault="000C5BC9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Masters in Applied Management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</w:r>
      <w:r w:rsidR="00BE2E03">
        <w:rPr>
          <w:rFonts w:ascii="Calibri" w:hAnsi="Calibri" w:cs="Calibri"/>
          <w:b/>
          <w:iCs/>
          <w:sz w:val="22"/>
          <w:szCs w:val="22"/>
        </w:rPr>
        <w:tab/>
        <w:t>Oct</w:t>
      </w:r>
      <w:r w:rsidR="00815A61">
        <w:rPr>
          <w:rFonts w:ascii="Calibri" w:hAnsi="Calibri" w:cs="Calibri"/>
          <w:b/>
          <w:iCs/>
          <w:sz w:val="22"/>
          <w:szCs w:val="22"/>
        </w:rPr>
        <w:t>ober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</w:t>
      </w:r>
      <w:r>
        <w:rPr>
          <w:rFonts w:ascii="Calibri" w:hAnsi="Calibri" w:cs="Calibri"/>
          <w:b/>
          <w:iCs/>
          <w:sz w:val="22"/>
          <w:szCs w:val="22"/>
        </w:rPr>
        <w:t>2024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- </w:t>
      </w:r>
      <w:r w:rsidR="00BC2BC8">
        <w:rPr>
          <w:rFonts w:ascii="Calibri" w:hAnsi="Calibri" w:cs="Calibri"/>
          <w:b/>
          <w:iCs/>
          <w:sz w:val="22"/>
          <w:szCs w:val="22"/>
        </w:rPr>
        <w:t>April 2026</w:t>
      </w:r>
      <w:r w:rsidR="00BE2E03">
        <w:rPr>
          <w:rFonts w:ascii="Calibri" w:hAnsi="Calibri" w:cs="Calibri"/>
          <w:b/>
          <w:iCs/>
          <w:sz w:val="22"/>
          <w:szCs w:val="22"/>
        </w:rPr>
        <w:t xml:space="preserve"> (Expected)</w:t>
      </w:r>
    </w:p>
    <w:p w14:paraId="516D7B5F" w14:textId="77777777" w:rsidR="00BE2E03" w:rsidRPr="00BE2E03" w:rsidRDefault="00BE2E03">
      <w:pPr>
        <w:tabs>
          <w:tab w:val="left" w:pos="2127"/>
        </w:tabs>
        <w:contextualSpacing/>
        <w:jc w:val="both"/>
        <w:rPr>
          <w:rFonts w:ascii="Calibri" w:hAnsi="Calibri" w:cs="Calibri"/>
          <w:bCs/>
          <w:i/>
          <w:sz w:val="22"/>
          <w:szCs w:val="22"/>
        </w:rPr>
      </w:pPr>
      <w:r w:rsidRPr="00BE2E03">
        <w:rPr>
          <w:rFonts w:ascii="Calibri" w:hAnsi="Calibri" w:cs="Calibri"/>
          <w:bCs/>
          <w:i/>
          <w:sz w:val="22"/>
          <w:szCs w:val="22"/>
        </w:rPr>
        <w:t>Major in Business Information Systems</w:t>
      </w:r>
    </w:p>
    <w:p w14:paraId="7022C7E5" w14:textId="77777777" w:rsidR="000C5BC9" w:rsidRP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Cs/>
          <w:iCs/>
          <w:sz w:val="22"/>
          <w:szCs w:val="22"/>
        </w:rPr>
      </w:pPr>
      <w:r>
        <w:rPr>
          <w:rFonts w:ascii="Calibri" w:hAnsi="Calibri" w:cs="Calibri"/>
          <w:bCs/>
          <w:iCs/>
          <w:sz w:val="22"/>
          <w:szCs w:val="22"/>
        </w:rPr>
        <w:t>Future Skills Academy International</w:t>
      </w:r>
    </w:p>
    <w:p w14:paraId="015B9AF9" w14:textId="77777777" w:rsidR="00B219A7" w:rsidRDefault="00B219A7">
      <w:pPr>
        <w:tabs>
          <w:tab w:val="left" w:pos="2127"/>
        </w:tabs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325502D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Diploma in Bachelor of Science in Computer Science</w:t>
      </w:r>
      <w:r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ab/>
        <w:t>July 2017</w:t>
      </w:r>
    </w:p>
    <w:p w14:paraId="025A0D42" w14:textId="77777777" w:rsidR="0055432A" w:rsidRDefault="00000000">
      <w:pPr>
        <w:tabs>
          <w:tab w:val="left" w:pos="2127"/>
        </w:tabs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iCs/>
          <w:sz w:val="22"/>
          <w:szCs w:val="22"/>
        </w:rPr>
        <w:t>University of Santo Tomas, Philippines</w:t>
      </w:r>
    </w:p>
    <w:p w14:paraId="53BB4939" w14:textId="77777777" w:rsidR="0055432A" w:rsidRDefault="0055432A">
      <w:pPr>
        <w:contextualSpacing/>
        <w:rPr>
          <w:rFonts w:ascii="Calibri" w:hAnsi="Calibri" w:cs="Calibri"/>
          <w:iCs/>
          <w:sz w:val="22"/>
          <w:szCs w:val="22"/>
        </w:rPr>
      </w:pPr>
    </w:p>
    <w:p w14:paraId="52F4E04B" w14:textId="77777777" w:rsidR="0055432A" w:rsidRDefault="00000000">
      <w:pPr>
        <w:shd w:val="clear" w:color="auto" w:fill="E0E0E0"/>
        <w:contextualSpacing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>Refere</w:t>
      </w:r>
      <w:r w:rsidR="00D7284F">
        <w:rPr>
          <w:rFonts w:ascii="Calibri" w:hAnsi="Calibri" w:cs="Calibri"/>
          <w:b/>
          <w:iCs/>
          <w:sz w:val="22"/>
          <w:szCs w:val="22"/>
        </w:rPr>
        <w:t>nc</w:t>
      </w:r>
      <w:r>
        <w:rPr>
          <w:rFonts w:ascii="Calibri" w:hAnsi="Calibri" w:cs="Calibri"/>
          <w:b/>
          <w:iCs/>
          <w:sz w:val="22"/>
          <w:szCs w:val="22"/>
        </w:rPr>
        <w:t>es</w:t>
      </w:r>
    </w:p>
    <w:p w14:paraId="174D8879" w14:textId="77777777" w:rsidR="0055432A" w:rsidRDefault="0055432A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24A11278" w14:textId="1B0D0F34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Ravi Sohal, </w:t>
      </w:r>
      <w:r w:rsidR="0034431B">
        <w:rPr>
          <w:rFonts w:ascii="Calibri" w:hAnsi="Calibri" w:cs="Calibri"/>
          <w:b/>
          <w:iCs/>
          <w:sz w:val="22"/>
          <w:szCs w:val="22"/>
        </w:rPr>
        <w:t>Lead</w:t>
      </w:r>
      <w:r>
        <w:rPr>
          <w:rFonts w:ascii="Calibri" w:hAnsi="Calibri" w:cs="Calibri"/>
          <w:b/>
          <w:iCs/>
          <w:sz w:val="22"/>
          <w:szCs w:val="22"/>
        </w:rPr>
        <w:t xml:space="preserve"> Software Engineer, Evidentful </w:t>
      </w:r>
      <w:r>
        <w:rPr>
          <w:rFonts w:ascii="Calibri" w:hAnsi="Calibri" w:cs="Calibri"/>
          <w:b/>
          <w:iCs/>
          <w:sz w:val="22"/>
          <w:szCs w:val="22"/>
        </w:rPr>
        <w:tab/>
      </w:r>
      <w:r w:rsidR="006466AC">
        <w:rPr>
          <w:rFonts w:ascii="Calibri" w:hAnsi="Calibri" w:cs="Calibri"/>
          <w:b/>
          <w:iCs/>
          <w:sz w:val="22"/>
          <w:szCs w:val="22"/>
        </w:rPr>
        <w:tab/>
      </w:r>
      <w:r>
        <w:rPr>
          <w:rFonts w:ascii="Calibri" w:hAnsi="Calibri" w:cs="Calibri"/>
          <w:b/>
          <w:iCs/>
          <w:sz w:val="22"/>
          <w:szCs w:val="22"/>
        </w:rPr>
        <w:t xml:space="preserve">NZ: </w:t>
      </w:r>
      <w:r w:rsidR="00965E94">
        <w:rPr>
          <w:rFonts w:ascii="Calibri" w:hAnsi="Calibri" w:cs="Calibri"/>
          <w:b/>
          <w:iCs/>
          <w:sz w:val="22"/>
          <w:szCs w:val="22"/>
        </w:rPr>
        <w:t>021 085 08293</w:t>
      </w:r>
      <w:r>
        <w:rPr>
          <w:rFonts w:ascii="Calibri" w:hAnsi="Calibri" w:cs="Calibri"/>
          <w:b/>
          <w:iCs/>
          <w:sz w:val="22"/>
          <w:szCs w:val="22"/>
        </w:rPr>
        <w:tab/>
      </w:r>
      <w:hyperlink r:id="rId14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ravi.sohal@evidentful.co</w:t>
        </w:r>
      </w:hyperlink>
    </w:p>
    <w:p w14:paraId="34C27CEC" w14:textId="5693BE6C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  <w:hyperlink r:id="rId15" w:history="1">
        <w:r w:rsidRPr="00E06165">
          <w:rPr>
            <w:rStyle w:val="Hyperlink"/>
            <w:rFonts w:ascii="Calibri" w:hAnsi="Calibri" w:cs="Calibri"/>
            <w:b/>
            <w:iCs/>
            <w:sz w:val="22"/>
            <w:szCs w:val="22"/>
          </w:rPr>
          <w:t>https://www.linkedin.com/in/sohalravi/</w:t>
        </w:r>
      </w:hyperlink>
    </w:p>
    <w:p w14:paraId="78296C31" w14:textId="77777777" w:rsidR="00E179FF" w:rsidRDefault="00E179FF">
      <w:pPr>
        <w:contextualSpacing/>
        <w:jc w:val="both"/>
        <w:rPr>
          <w:rFonts w:ascii="Calibri" w:hAnsi="Calibri" w:cs="Calibri"/>
          <w:b/>
          <w:iCs/>
          <w:sz w:val="22"/>
          <w:szCs w:val="22"/>
        </w:rPr>
      </w:pPr>
    </w:p>
    <w:p w14:paraId="14793AAA" w14:textId="77777777" w:rsidR="002B3392" w:rsidRDefault="002B3392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r>
        <w:rPr>
          <w:rFonts w:ascii="Calibri" w:hAnsi="Calibri" w:cs="Calibri"/>
          <w:b/>
          <w:iCs/>
          <w:sz w:val="22"/>
          <w:szCs w:val="22"/>
        </w:rPr>
        <w:t xml:space="preserve">Scott Boettger, </w:t>
      </w:r>
      <w:r>
        <w:rPr>
          <w:rFonts w:ascii="Calibri" w:hAnsi="Calibri" w:cs="Calibri"/>
          <w:bCs/>
          <w:iCs/>
          <w:sz w:val="22"/>
          <w:szCs w:val="22"/>
        </w:rPr>
        <w:t>Engineering Manager, Manulife</w:t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="00A7765F">
        <w:rPr>
          <w:rFonts w:ascii="Calibri" w:hAnsi="Calibri" w:cs="Calibri"/>
          <w:bCs/>
          <w:iCs/>
          <w:sz w:val="22"/>
          <w:szCs w:val="22"/>
        </w:rPr>
        <w:tab/>
      </w:r>
      <w:r w:rsidRPr="002B3392">
        <w:rPr>
          <w:rFonts w:ascii="Calibri" w:hAnsi="Calibri" w:cs="Calibri"/>
          <w:b/>
          <w:iCs/>
          <w:sz w:val="22"/>
          <w:szCs w:val="22"/>
        </w:rPr>
        <w:t>CA: 519-242-8101</w:t>
      </w:r>
      <w:r>
        <w:rPr>
          <w:rFonts w:ascii="Calibri" w:hAnsi="Calibri" w:cs="Calibri"/>
          <w:bCs/>
          <w:iCs/>
          <w:sz w:val="22"/>
          <w:szCs w:val="22"/>
        </w:rPr>
        <w:t xml:space="preserve"> </w:t>
      </w:r>
      <w:r w:rsidR="00DA43A6">
        <w:rPr>
          <w:rFonts w:ascii="Calibri" w:hAnsi="Calibri" w:cs="Calibri"/>
          <w:bCs/>
          <w:iCs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 xml:space="preserve"> </w:t>
      </w:r>
      <w:hyperlink r:id="rId16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sdboettger@gmail.com</w:t>
        </w:r>
      </w:hyperlink>
    </w:p>
    <w:p w14:paraId="09CC41C9" w14:textId="57E2AA93" w:rsidR="002B3392" w:rsidRDefault="00316DF9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  <w:hyperlink r:id="rId17" w:history="1">
        <w:r w:rsidRPr="007E0639">
          <w:rPr>
            <w:rStyle w:val="Hyperlink"/>
            <w:rFonts w:ascii="Calibri" w:hAnsi="Calibri" w:cs="Calibri"/>
            <w:iCs/>
            <w:sz w:val="22"/>
            <w:szCs w:val="22"/>
          </w:rPr>
          <w:t>https://www.linkedin.com/in/scott-boettger-95400917/</w:t>
        </w:r>
      </w:hyperlink>
    </w:p>
    <w:p w14:paraId="6B822FFC" w14:textId="77777777" w:rsidR="00E179FF" w:rsidRDefault="00E179FF">
      <w:pPr>
        <w:contextualSpacing/>
        <w:jc w:val="both"/>
        <w:rPr>
          <w:rFonts w:ascii="Calibri" w:hAnsi="Calibri" w:cs="Calibri"/>
          <w:iCs/>
          <w:sz w:val="22"/>
          <w:szCs w:val="22"/>
        </w:rPr>
      </w:pPr>
    </w:p>
    <w:p w14:paraId="7C046E11" w14:textId="77777777" w:rsidR="002B3392" w:rsidRDefault="002B3392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Tanja Del Mundo</w:t>
      </w:r>
      <w:r>
        <w:rPr>
          <w:rFonts w:ascii="Calibri" w:hAnsi="Calibri" w:cs="Calibri"/>
          <w:iCs/>
          <w:sz w:val="22"/>
          <w:szCs w:val="22"/>
        </w:rPr>
        <w:t xml:space="preserve">, Manager, Manulife 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(+63)917 593 1448</w:t>
      </w:r>
      <w:r w:rsidR="00DA43A6"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 xml:space="preserve"> </w:t>
      </w:r>
      <w:hyperlink r:id="rId18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tmcdecena@gmail.com</w:t>
        </w:r>
      </w:hyperlink>
    </w:p>
    <w:p w14:paraId="1AB029EF" w14:textId="07DFAF3E" w:rsidR="00E179FF" w:rsidRDefault="00316DF9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19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https://www.linkedin.com/in/decena/</w:t>
        </w:r>
      </w:hyperlink>
    </w:p>
    <w:p w14:paraId="49BA3713" w14:textId="77777777" w:rsidR="00E179FF" w:rsidRDefault="00E179FF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7727FEBD" w14:textId="77777777" w:rsidR="00DA43A6" w:rsidRDefault="00DA43A6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bCs/>
          <w:iCs/>
          <w:sz w:val="22"/>
          <w:szCs w:val="22"/>
        </w:rPr>
        <w:t>Joemer Dizon</w:t>
      </w:r>
      <w:r>
        <w:rPr>
          <w:rFonts w:ascii="Calibri" w:hAnsi="Calibri" w:cs="Calibri"/>
          <w:iCs/>
          <w:sz w:val="22"/>
          <w:szCs w:val="22"/>
        </w:rPr>
        <w:t>, Software Engineer, Manulife</w:t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iCs/>
          <w:sz w:val="22"/>
          <w:szCs w:val="22"/>
        </w:rPr>
        <w:tab/>
      </w:r>
      <w:r>
        <w:rPr>
          <w:rFonts w:ascii="Calibri" w:hAnsi="Calibri" w:cs="Calibri"/>
          <w:b/>
          <w:bCs/>
          <w:iCs/>
          <w:sz w:val="22"/>
          <w:szCs w:val="22"/>
        </w:rPr>
        <w:t>PH: (+63)</w:t>
      </w:r>
      <w:r w:rsidRPr="00DA43A6">
        <w:rPr>
          <w:rFonts w:ascii="Calibri" w:hAnsi="Calibri" w:cs="Calibri"/>
          <w:b/>
          <w:sz w:val="22"/>
          <w:szCs w:val="22"/>
        </w:rPr>
        <w:t>916 653 1554</w:t>
      </w:r>
      <w:r>
        <w:rPr>
          <w:rFonts w:ascii="Calibri" w:hAnsi="Calibri" w:cs="Calibri"/>
          <w:b/>
          <w:sz w:val="22"/>
          <w:szCs w:val="22"/>
        </w:rPr>
        <w:tab/>
      </w:r>
      <w:hyperlink r:id="rId20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joemer.dizon@gmail.com</w:t>
        </w:r>
      </w:hyperlink>
    </w:p>
    <w:p w14:paraId="54648D19" w14:textId="419754D6" w:rsidR="00DA43A6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1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https://www.linkedin.com/in/joemer-dizon-29730a16b/</w:t>
        </w:r>
      </w:hyperlink>
    </w:p>
    <w:p w14:paraId="2619CF8A" w14:textId="77777777" w:rsidR="008C1B70" w:rsidRDefault="008C1B70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3085DC6A" w14:textId="77777777" w:rsidR="00DA43A6" w:rsidRDefault="00DA43A6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Jayvee Asuncion</w:t>
      </w:r>
      <w:r>
        <w:rPr>
          <w:rFonts w:ascii="Calibri" w:hAnsi="Calibri" w:cs="Calibri"/>
          <w:sz w:val="22"/>
          <w:szCs w:val="22"/>
        </w:rPr>
        <w:t>, Software Engineer, Denso Ten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b/>
          <w:bCs/>
          <w:sz w:val="22"/>
          <w:szCs w:val="22"/>
        </w:rPr>
        <w:t xml:space="preserve">PH: </w:t>
      </w:r>
      <w:r w:rsidRPr="00DA43A6">
        <w:rPr>
          <w:rFonts w:ascii="Calibri" w:hAnsi="Calibri" w:cs="Calibri"/>
          <w:b/>
          <w:bCs/>
          <w:sz w:val="22"/>
          <w:szCs w:val="22"/>
        </w:rPr>
        <w:t>(+63)915 260 9128</w:t>
      </w:r>
      <w:r>
        <w:rPr>
          <w:rFonts w:ascii="Calibri" w:hAnsi="Calibri" w:cs="Calibri"/>
          <w:b/>
          <w:bCs/>
          <w:sz w:val="22"/>
          <w:szCs w:val="22"/>
        </w:rPr>
        <w:tab/>
      </w:r>
      <w:hyperlink r:id="rId22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jayveegasuncion@gmail.com</w:t>
        </w:r>
      </w:hyperlink>
    </w:p>
    <w:p w14:paraId="1A658A4E" w14:textId="2DB33F3A" w:rsidR="00DA43A6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3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https://www.linkedin.com/in/jayveegasuncion/</w:t>
        </w:r>
      </w:hyperlink>
    </w:p>
    <w:p w14:paraId="19F9E216" w14:textId="77777777" w:rsidR="005D1815" w:rsidRDefault="005D1815">
      <w:pPr>
        <w:contextualSpacing/>
        <w:jc w:val="both"/>
        <w:rPr>
          <w:rFonts w:ascii="Calibri" w:hAnsi="Calibri" w:cs="Calibri"/>
          <w:sz w:val="22"/>
          <w:szCs w:val="22"/>
        </w:rPr>
      </w:pPr>
    </w:p>
    <w:p w14:paraId="447783DD" w14:textId="77777777" w:rsidR="002940D4" w:rsidRDefault="002940D4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Daniel James Manalili</w:t>
      </w:r>
      <w:r>
        <w:rPr>
          <w:rFonts w:ascii="Calibri" w:hAnsi="Calibri" w:cs="Calibri"/>
          <w:bCs/>
          <w:sz w:val="22"/>
          <w:szCs w:val="22"/>
        </w:rPr>
        <w:t>, IS Engineer, TrendMicro</w:t>
      </w:r>
      <w:r>
        <w:rPr>
          <w:rFonts w:ascii="Calibri" w:hAnsi="Calibri" w:cs="Calibri"/>
          <w:bCs/>
          <w:sz w:val="22"/>
          <w:szCs w:val="22"/>
        </w:rPr>
        <w:tab/>
      </w:r>
      <w:r>
        <w:rPr>
          <w:rFonts w:ascii="Calibri" w:hAnsi="Calibri" w:cs="Calibri"/>
          <w:bCs/>
          <w:sz w:val="22"/>
          <w:szCs w:val="22"/>
        </w:rPr>
        <w:tab/>
      </w:r>
      <w:r w:rsidRPr="002940D4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2940D4">
        <w:rPr>
          <w:rFonts w:ascii="Calibri" w:hAnsi="Calibri" w:cs="Calibri"/>
          <w:b/>
          <w:sz w:val="22"/>
          <w:szCs w:val="22"/>
        </w:rPr>
        <w:t>: (+63)977 816 0074</w:t>
      </w:r>
      <w:r>
        <w:rPr>
          <w:rFonts w:ascii="Calibri" w:hAnsi="Calibri" w:cs="Calibri"/>
          <w:b/>
          <w:sz w:val="22"/>
          <w:szCs w:val="22"/>
        </w:rPr>
        <w:tab/>
      </w:r>
      <w:hyperlink r:id="rId24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manalilidaniel9@gmail.com</w:t>
        </w:r>
      </w:hyperlink>
    </w:p>
    <w:p w14:paraId="380A9199" w14:textId="058CC202" w:rsidR="002940D4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hyperlink r:id="rId25" w:history="1">
        <w:r w:rsidRPr="007E0639">
          <w:rPr>
            <w:rStyle w:val="Hyperlink"/>
            <w:rFonts w:ascii="Calibri" w:hAnsi="Calibri" w:cs="Calibri"/>
            <w:bCs/>
            <w:sz w:val="22"/>
            <w:szCs w:val="22"/>
          </w:rPr>
          <w:t>https://www.linkedin.com/in/dmanalili29/</w:t>
        </w:r>
      </w:hyperlink>
    </w:p>
    <w:p w14:paraId="7E0FF2DF" w14:textId="77777777" w:rsidR="0026734E" w:rsidRDefault="0026734E" w:rsidP="002940D4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</w:p>
    <w:p w14:paraId="08806C08" w14:textId="77777777" w:rsidR="002940D4" w:rsidRDefault="002940D4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>Jahziel Cariño</w:t>
      </w:r>
      <w:r>
        <w:rPr>
          <w:rFonts w:ascii="Calibri" w:hAnsi="Calibri" w:cs="Calibri"/>
          <w:sz w:val="22"/>
          <w:szCs w:val="22"/>
        </w:rPr>
        <w:t>, Software Engineer, Thales</w:t>
      </w:r>
      <w:r>
        <w:rPr>
          <w:rFonts w:ascii="Calibri" w:hAnsi="Calibri" w:cs="Calibri"/>
          <w:sz w:val="22"/>
          <w:szCs w:val="22"/>
        </w:rPr>
        <w:tab/>
      </w:r>
      <w:r>
        <w:rPr>
          <w:rFonts w:ascii="Calibri" w:hAnsi="Calibri" w:cs="Calibri"/>
          <w:sz w:val="22"/>
          <w:szCs w:val="22"/>
        </w:rPr>
        <w:tab/>
      </w:r>
      <w:r w:rsidRPr="002940D4">
        <w:rPr>
          <w:rFonts w:ascii="Calibri" w:hAnsi="Calibri" w:cs="Calibri"/>
          <w:b/>
          <w:bCs/>
          <w:sz w:val="22"/>
          <w:szCs w:val="22"/>
        </w:rPr>
        <w:t>P</w:t>
      </w:r>
      <w:r>
        <w:rPr>
          <w:rFonts w:ascii="Calibri" w:hAnsi="Calibri" w:cs="Calibri"/>
          <w:b/>
          <w:bCs/>
          <w:sz w:val="22"/>
          <w:szCs w:val="22"/>
        </w:rPr>
        <w:t>H</w:t>
      </w:r>
      <w:r w:rsidRPr="002940D4">
        <w:rPr>
          <w:rFonts w:ascii="Calibri" w:hAnsi="Calibri" w:cs="Calibri"/>
          <w:b/>
          <w:bCs/>
          <w:sz w:val="22"/>
          <w:szCs w:val="22"/>
        </w:rPr>
        <w:t>: (+63)916 682 2058</w:t>
      </w:r>
      <w:r>
        <w:rPr>
          <w:rFonts w:ascii="Calibri" w:hAnsi="Calibri" w:cs="Calibri"/>
          <w:sz w:val="22"/>
          <w:szCs w:val="22"/>
        </w:rPr>
        <w:tab/>
      </w:r>
      <w:hyperlink r:id="rId26" w:history="1">
        <w:r w:rsidRPr="00EE767C">
          <w:rPr>
            <w:rStyle w:val="Hyperlink"/>
            <w:rFonts w:ascii="Calibri" w:hAnsi="Calibri" w:cs="Calibri"/>
            <w:sz w:val="22"/>
            <w:szCs w:val="22"/>
          </w:rPr>
          <w:t>jahzielcarino@gmail.com</w:t>
        </w:r>
      </w:hyperlink>
    </w:p>
    <w:p w14:paraId="7E84043B" w14:textId="2591E22B" w:rsidR="00316DF9" w:rsidRDefault="00316DF9" w:rsidP="002940D4">
      <w:pPr>
        <w:contextualSpacing/>
        <w:jc w:val="both"/>
        <w:rPr>
          <w:rFonts w:ascii="Calibri" w:hAnsi="Calibri" w:cs="Calibri"/>
          <w:sz w:val="22"/>
          <w:szCs w:val="22"/>
        </w:rPr>
      </w:pPr>
      <w:hyperlink r:id="rId27" w:history="1">
        <w:r w:rsidRPr="007E0639">
          <w:rPr>
            <w:rStyle w:val="Hyperlink"/>
            <w:rFonts w:ascii="Calibri" w:hAnsi="Calibri" w:cs="Calibri"/>
            <w:sz w:val="22"/>
            <w:szCs w:val="22"/>
          </w:rPr>
          <w:t>https://www.linkedin.com/in/jahziel-cari%C3%B1o-45866110a/</w:t>
        </w:r>
      </w:hyperlink>
    </w:p>
    <w:p w14:paraId="12695DEB" w14:textId="77777777" w:rsidR="008A2577" w:rsidRPr="003C7C56" w:rsidRDefault="001F6518">
      <w:pPr>
        <w:contextualSpacing/>
        <w:jc w:val="both"/>
        <w:rPr>
          <w:rFonts w:ascii="Calibri" w:hAnsi="Calibri" w:cs="Calibri"/>
          <w:bCs/>
          <w:sz w:val="22"/>
          <w:szCs w:val="22"/>
        </w:rPr>
      </w:pPr>
      <w:r>
        <w:rPr>
          <w:rFonts w:ascii="Calibri" w:hAnsi="Calibri" w:cs="Calibri"/>
          <w:b/>
          <w:sz w:val="22"/>
          <w:szCs w:val="22"/>
        </w:rPr>
        <w:t xml:space="preserve">Michelle Morales, </w:t>
      </w:r>
      <w:r>
        <w:rPr>
          <w:rFonts w:ascii="Calibri" w:hAnsi="Calibri" w:cs="Calibri"/>
          <w:bCs/>
          <w:sz w:val="22"/>
          <w:szCs w:val="22"/>
        </w:rPr>
        <w:t>Threat Researcher, TrendMicro</w:t>
      </w:r>
      <w:r>
        <w:rPr>
          <w:rFonts w:ascii="Calibri" w:hAnsi="Calibri" w:cs="Calibri"/>
          <w:bCs/>
          <w:sz w:val="22"/>
          <w:szCs w:val="22"/>
        </w:rPr>
        <w:tab/>
      </w:r>
      <w:r w:rsidRPr="001F6518">
        <w:rPr>
          <w:rFonts w:ascii="Calibri" w:hAnsi="Calibri" w:cs="Calibri"/>
          <w:b/>
          <w:sz w:val="22"/>
          <w:szCs w:val="22"/>
        </w:rPr>
        <w:t>P</w:t>
      </w:r>
      <w:r>
        <w:rPr>
          <w:rFonts w:ascii="Calibri" w:hAnsi="Calibri" w:cs="Calibri"/>
          <w:b/>
          <w:sz w:val="22"/>
          <w:szCs w:val="22"/>
        </w:rPr>
        <w:t>H</w:t>
      </w:r>
      <w:r w:rsidRPr="001F6518">
        <w:rPr>
          <w:rFonts w:ascii="Calibri" w:hAnsi="Calibri" w:cs="Calibri"/>
          <w:b/>
          <w:sz w:val="22"/>
          <w:szCs w:val="22"/>
        </w:rPr>
        <w:t>: (+63)977 823 7082</w:t>
      </w:r>
      <w:r>
        <w:rPr>
          <w:rFonts w:ascii="Calibri" w:hAnsi="Calibri" w:cs="Calibri"/>
          <w:bCs/>
          <w:sz w:val="22"/>
          <w:szCs w:val="22"/>
        </w:rPr>
        <w:t xml:space="preserve"> </w:t>
      </w:r>
      <w:hyperlink r:id="rId28" w:history="1">
        <w:r w:rsidRPr="00EE767C">
          <w:rPr>
            <w:rStyle w:val="Hyperlink"/>
            <w:rFonts w:ascii="Calibri" w:hAnsi="Calibri" w:cs="Calibri"/>
            <w:bCs/>
            <w:sz w:val="22"/>
            <w:szCs w:val="22"/>
          </w:rPr>
          <w:t>morales.michellea@gmail.com</w:t>
        </w:r>
      </w:hyperlink>
    </w:p>
    <w:sectPr w:rsidR="008A2577" w:rsidRPr="003C7C56">
      <w:headerReference w:type="default" r:id="rId29"/>
      <w:headerReference w:type="first" r:id="rId30"/>
      <w:pgSz w:w="11906" w:h="16838"/>
      <w:pgMar w:top="851" w:right="851" w:bottom="680" w:left="1134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C3BC0C" w14:textId="77777777" w:rsidR="00F95F43" w:rsidRDefault="00F95F43">
      <w:r>
        <w:separator/>
      </w:r>
    </w:p>
  </w:endnote>
  <w:endnote w:type="continuationSeparator" w:id="0">
    <w:p w14:paraId="1311E2FF" w14:textId="77777777" w:rsidR="00F95F43" w:rsidRDefault="00F95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Liberation Sans">
    <w:altName w:val="Arial"/>
    <w:panose1 w:val="020B0604020202020204"/>
    <w:charset w:val="01"/>
    <w:family w:val="swiss"/>
    <w:pitch w:val="variable"/>
  </w:font>
  <w:font w:name="PingFang SC">
    <w:panose1 w:val="020B0400000000000000"/>
    <w:charset w:val="86"/>
    <w:family w:val="swiss"/>
    <w:pitch w:val="variable"/>
    <w:sig w:usb0="A00002FF" w:usb1="7ACFFDFB" w:usb2="00000017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C8C25E" w14:textId="77777777" w:rsidR="00F95F43" w:rsidRDefault="00F95F43">
      <w:r>
        <w:separator/>
      </w:r>
    </w:p>
  </w:footnote>
  <w:footnote w:type="continuationSeparator" w:id="0">
    <w:p w14:paraId="328EF23A" w14:textId="77777777" w:rsidR="00F95F43" w:rsidRDefault="00F95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AFFF45" w14:textId="77777777" w:rsidR="0055432A" w:rsidRDefault="005543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D1EA13" w14:textId="77777777" w:rsidR="0055432A" w:rsidRDefault="0055432A">
    <w:pPr>
      <w:pStyle w:val="Footer"/>
      <w:jc w:val="center"/>
      <w:rPr>
        <w:b/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pStyle w:val="Heading2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pStyle w:val="Heading3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pStyle w:val="Heading4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pStyle w:val="Heading5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pStyle w:val="Heading6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pStyle w:val="Heading7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pStyle w:val="Heading8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pStyle w:val="Heading9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bullet"/>
      <w:lvlText w:val=""/>
      <w:lvlJc w:val="left"/>
      <w:pPr>
        <w:tabs>
          <w:tab w:val="num" w:pos="0"/>
        </w:tabs>
        <w:ind w:left="780" w:hanging="420"/>
      </w:pPr>
      <w:rPr>
        <w:rFonts w:ascii="Symbol" w:hAnsi="Symbol" w:cs="Symbol" w:hint="default"/>
      </w:rPr>
    </w:lvl>
  </w:abstractNum>
  <w:num w:numId="1" w16cid:durableId="1380204829">
    <w:abstractNumId w:val="0"/>
  </w:num>
  <w:num w:numId="2" w16cid:durableId="900598997">
    <w:abstractNumId w:val="1"/>
  </w:num>
  <w:num w:numId="3" w16cid:durableId="2121683154">
    <w:abstractNumId w:val="2"/>
  </w:num>
  <w:num w:numId="4" w16cid:durableId="1365401130">
    <w:abstractNumId w:val="3"/>
  </w:num>
  <w:num w:numId="5" w16cid:durableId="1218974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3A9"/>
    <w:rsid w:val="00010A33"/>
    <w:rsid w:val="00080163"/>
    <w:rsid w:val="00092823"/>
    <w:rsid w:val="000A705C"/>
    <w:rsid w:val="000C5BC9"/>
    <w:rsid w:val="000D1EA0"/>
    <w:rsid w:val="00135389"/>
    <w:rsid w:val="00145D89"/>
    <w:rsid w:val="00156473"/>
    <w:rsid w:val="001853DB"/>
    <w:rsid w:val="001E55FE"/>
    <w:rsid w:val="001E7308"/>
    <w:rsid w:val="001F6518"/>
    <w:rsid w:val="00215409"/>
    <w:rsid w:val="0022107C"/>
    <w:rsid w:val="0024093C"/>
    <w:rsid w:val="00257BFB"/>
    <w:rsid w:val="0026734E"/>
    <w:rsid w:val="002940D4"/>
    <w:rsid w:val="002A018B"/>
    <w:rsid w:val="002B3392"/>
    <w:rsid w:val="002F510F"/>
    <w:rsid w:val="00316DF9"/>
    <w:rsid w:val="003344E8"/>
    <w:rsid w:val="003417BD"/>
    <w:rsid w:val="0034431B"/>
    <w:rsid w:val="00355228"/>
    <w:rsid w:val="003A1415"/>
    <w:rsid w:val="003B0E8D"/>
    <w:rsid w:val="003C7C56"/>
    <w:rsid w:val="00455B9D"/>
    <w:rsid w:val="00474669"/>
    <w:rsid w:val="00486907"/>
    <w:rsid w:val="00491FD4"/>
    <w:rsid w:val="004B7420"/>
    <w:rsid w:val="0055432A"/>
    <w:rsid w:val="00566EA6"/>
    <w:rsid w:val="0057671F"/>
    <w:rsid w:val="005C25DD"/>
    <w:rsid w:val="005D0155"/>
    <w:rsid w:val="005D1815"/>
    <w:rsid w:val="006416A7"/>
    <w:rsid w:val="006466AC"/>
    <w:rsid w:val="006A460A"/>
    <w:rsid w:val="0070099B"/>
    <w:rsid w:val="0072114A"/>
    <w:rsid w:val="00726162"/>
    <w:rsid w:val="007679E3"/>
    <w:rsid w:val="0078213F"/>
    <w:rsid w:val="007A1D22"/>
    <w:rsid w:val="007D4619"/>
    <w:rsid w:val="007E5E90"/>
    <w:rsid w:val="00811699"/>
    <w:rsid w:val="00815A61"/>
    <w:rsid w:val="00831B00"/>
    <w:rsid w:val="00842457"/>
    <w:rsid w:val="0085612E"/>
    <w:rsid w:val="008804F0"/>
    <w:rsid w:val="00881D62"/>
    <w:rsid w:val="00894860"/>
    <w:rsid w:val="008A2577"/>
    <w:rsid w:val="008C1B70"/>
    <w:rsid w:val="009531E4"/>
    <w:rsid w:val="00965E94"/>
    <w:rsid w:val="00997CF1"/>
    <w:rsid w:val="009A0A0B"/>
    <w:rsid w:val="009C565D"/>
    <w:rsid w:val="009D0F72"/>
    <w:rsid w:val="00A356C3"/>
    <w:rsid w:val="00A7765F"/>
    <w:rsid w:val="00AF27F6"/>
    <w:rsid w:val="00B219A7"/>
    <w:rsid w:val="00B303FE"/>
    <w:rsid w:val="00B65C13"/>
    <w:rsid w:val="00B703A9"/>
    <w:rsid w:val="00BB1340"/>
    <w:rsid w:val="00BC2BC8"/>
    <w:rsid w:val="00BE2E03"/>
    <w:rsid w:val="00C419AC"/>
    <w:rsid w:val="00C5109B"/>
    <w:rsid w:val="00CC1C1C"/>
    <w:rsid w:val="00CC36D3"/>
    <w:rsid w:val="00D27A54"/>
    <w:rsid w:val="00D7284F"/>
    <w:rsid w:val="00DA43A6"/>
    <w:rsid w:val="00DC14B8"/>
    <w:rsid w:val="00DC357D"/>
    <w:rsid w:val="00DD3C1B"/>
    <w:rsid w:val="00DF314A"/>
    <w:rsid w:val="00E11C66"/>
    <w:rsid w:val="00E12C78"/>
    <w:rsid w:val="00E179FF"/>
    <w:rsid w:val="00E95255"/>
    <w:rsid w:val="00EB53B7"/>
    <w:rsid w:val="00F05F25"/>
    <w:rsid w:val="00F15A44"/>
    <w:rsid w:val="00F60A68"/>
    <w:rsid w:val="00F95F43"/>
    <w:rsid w:val="00FB2CAF"/>
    <w:rsid w:val="00FB7DEB"/>
    <w:rsid w:val="00FD1BAB"/>
    <w:rsid w:val="00FE156C"/>
    <w:rsid w:val="00FF24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3C20AB20"/>
  <w15:chartTrackingRefBased/>
  <w15:docId w15:val="{84960ED3-E0CD-864B-A32F-C92594F56C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NZ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rFonts w:ascii="Arial" w:eastAsia="Yu Mincho" w:hAnsi="Arial" w:cs="Arial"/>
      <w:sz w:val="24"/>
      <w:lang w:eastAsia="zh-CN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jc w:val="center"/>
      <w:outlineLvl w:val="0"/>
    </w:pPr>
    <w:rPr>
      <w:rFonts w:ascii="Book Antiqua" w:hAnsi="Book Antiqua" w:cs="Book Antiqua"/>
      <w:b/>
      <w:sz w:val="52"/>
    </w:rPr>
  </w:style>
  <w:style w:type="paragraph" w:styleId="Heading2">
    <w:name w:val="heading 2"/>
    <w:basedOn w:val="Normal"/>
    <w:next w:val="Normal"/>
    <w:qFormat/>
    <w:pPr>
      <w:keepNext/>
      <w:numPr>
        <w:ilvl w:val="1"/>
        <w:numId w:val="1"/>
      </w:numPr>
      <w:jc w:val="center"/>
      <w:outlineLvl w:val="1"/>
    </w:pPr>
    <w:rPr>
      <w:rFonts w:ascii="Book Antiqua" w:hAnsi="Book Antiqua" w:cs="Book Antiqua"/>
      <w:b/>
      <w:sz w:val="32"/>
    </w:rPr>
  </w:style>
  <w:style w:type="paragraph" w:styleId="Heading3">
    <w:name w:val="heading 3"/>
    <w:basedOn w:val="Normal"/>
    <w:next w:val="Normal"/>
    <w:qFormat/>
    <w:pPr>
      <w:keepNext/>
      <w:numPr>
        <w:ilvl w:val="2"/>
        <w:numId w:val="1"/>
      </w:numPr>
      <w:outlineLvl w:val="2"/>
    </w:pPr>
    <w:rPr>
      <w:rFonts w:ascii="Book Antiqua" w:hAnsi="Book Antiqua" w:cs="Book Antiqua"/>
      <w:b/>
      <w:i/>
    </w:rPr>
  </w:style>
  <w:style w:type="paragraph" w:styleId="Heading4">
    <w:name w:val="heading 4"/>
    <w:basedOn w:val="Normal"/>
    <w:next w:val="Normal"/>
    <w:qFormat/>
    <w:pPr>
      <w:keepNext/>
      <w:numPr>
        <w:ilvl w:val="3"/>
        <w:numId w:val="1"/>
      </w:numPr>
      <w:outlineLvl w:val="3"/>
    </w:pPr>
    <w:rPr>
      <w:rFonts w:ascii="Book Antiqua" w:hAnsi="Book Antiqua" w:cs="Book Antiqua"/>
      <w:b/>
      <w:u w:val="single"/>
    </w:rPr>
  </w:style>
  <w:style w:type="paragraph" w:styleId="Heading5">
    <w:name w:val="heading 5"/>
    <w:basedOn w:val="Normal"/>
    <w:next w:val="Normal"/>
    <w:qFormat/>
    <w:pPr>
      <w:keepNext/>
      <w:numPr>
        <w:ilvl w:val="4"/>
        <w:numId w:val="1"/>
      </w:numPr>
      <w:outlineLvl w:val="4"/>
    </w:pPr>
    <w:rPr>
      <w:rFonts w:ascii="Book Antiqua" w:hAnsi="Book Antiqua" w:cs="Book Antiqua"/>
      <w:b/>
    </w:rPr>
  </w:style>
  <w:style w:type="paragraph" w:styleId="Heading6">
    <w:name w:val="heading 6"/>
    <w:basedOn w:val="Normal"/>
    <w:next w:val="Normal"/>
    <w:qFormat/>
    <w:pPr>
      <w:keepNext/>
      <w:numPr>
        <w:ilvl w:val="5"/>
        <w:numId w:val="1"/>
      </w:numPr>
      <w:outlineLvl w:val="5"/>
    </w:pPr>
    <w:rPr>
      <w:rFonts w:ascii="Book Antiqua" w:hAnsi="Book Antiqua" w:cs="Book Antiqua"/>
      <w:b/>
      <w:i/>
      <w:sz w:val="32"/>
    </w:rPr>
  </w:style>
  <w:style w:type="paragraph" w:styleId="Heading7">
    <w:name w:val="heading 7"/>
    <w:basedOn w:val="Normal"/>
    <w:next w:val="Normal"/>
    <w:qFormat/>
    <w:pPr>
      <w:keepNext/>
      <w:numPr>
        <w:ilvl w:val="6"/>
        <w:numId w:val="1"/>
      </w:numPr>
      <w:jc w:val="center"/>
      <w:outlineLvl w:val="6"/>
    </w:pPr>
    <w:rPr>
      <w:rFonts w:ascii="Book Antiqua" w:hAnsi="Book Antiqua" w:cs="Book Antiqua"/>
      <w:b/>
      <w:i/>
      <w:sz w:val="32"/>
    </w:rPr>
  </w:style>
  <w:style w:type="paragraph" w:styleId="Heading8">
    <w:name w:val="heading 8"/>
    <w:basedOn w:val="Normal"/>
    <w:next w:val="Normal"/>
    <w:qFormat/>
    <w:pPr>
      <w:keepNext/>
      <w:numPr>
        <w:ilvl w:val="7"/>
        <w:numId w:val="1"/>
      </w:numPr>
      <w:jc w:val="center"/>
      <w:outlineLvl w:val="7"/>
    </w:pPr>
    <w:rPr>
      <w:rFonts w:ascii="Book Antiqua" w:hAnsi="Book Antiqua" w:cs="Book Antiqua"/>
      <w:i/>
    </w:rPr>
  </w:style>
  <w:style w:type="paragraph" w:styleId="Heading9">
    <w:name w:val="heading 9"/>
    <w:basedOn w:val="Normal"/>
    <w:next w:val="Normal"/>
    <w:qFormat/>
    <w:pPr>
      <w:keepNext/>
      <w:numPr>
        <w:ilvl w:val="8"/>
        <w:numId w:val="1"/>
      </w:numPr>
      <w:ind w:left="2160" w:firstLine="720"/>
      <w:outlineLvl w:val="8"/>
    </w:pPr>
    <w:rPr>
      <w:rFonts w:ascii="Book Antiqua" w:hAnsi="Book Antiqua" w:cs="Book Antiqua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2z0">
    <w:name w:val="WW8Num2z0"/>
    <w:rPr>
      <w:rFonts w:ascii="Symbol" w:hAnsi="Symbol" w:cs="Symbol" w:hint="default"/>
    </w:rPr>
  </w:style>
  <w:style w:type="character" w:customStyle="1" w:styleId="WW8Num3z0">
    <w:name w:val="WW8Num3z0"/>
    <w:rPr>
      <w:rFonts w:ascii="Symbol" w:hAnsi="Symbol" w:cs="Symbol" w:hint="default"/>
    </w:rPr>
  </w:style>
  <w:style w:type="character" w:customStyle="1" w:styleId="WW8Num4z0">
    <w:name w:val="WW8Num4z0"/>
    <w:rPr>
      <w:rFonts w:ascii="Symbol" w:hAnsi="Symbol" w:cs="Symbol" w:hint="default"/>
    </w:rPr>
  </w:style>
  <w:style w:type="character" w:customStyle="1" w:styleId="WW8Num5z0">
    <w:name w:val="WW8Num5z0"/>
    <w:rPr>
      <w:rFonts w:ascii="Symbol" w:hAnsi="Symbol" w:cs="Symbol" w:hint="default"/>
    </w:rPr>
  </w:style>
  <w:style w:type="character" w:customStyle="1" w:styleId="WW8Num2z1">
    <w:name w:val="WW8Num2z1"/>
    <w:rPr>
      <w:rFonts w:ascii="Book Antiqua" w:eastAsia="Times New Roman" w:hAnsi="Book Antiqua" w:cs="Arial" w:hint="default"/>
    </w:rPr>
  </w:style>
  <w:style w:type="character" w:customStyle="1" w:styleId="WW8Num2z2">
    <w:name w:val="WW8Num2z2"/>
    <w:rPr>
      <w:rFonts w:ascii="Wingdings" w:hAnsi="Wingdings" w:cs="Wingdings" w:hint="default"/>
    </w:rPr>
  </w:style>
  <w:style w:type="character" w:customStyle="1" w:styleId="WW8Num2z3">
    <w:name w:val="WW8Num2z3"/>
    <w:rPr>
      <w:rFonts w:ascii="Symbol" w:hAnsi="Symbol" w:cs="Symbol" w:hint="default"/>
    </w:rPr>
  </w:style>
  <w:style w:type="character" w:customStyle="1" w:styleId="WW8Num2z4">
    <w:name w:val="WW8Num2z4"/>
    <w:rPr>
      <w:rFonts w:ascii="Courier New" w:hAnsi="Courier New" w:cs="Courier New" w:hint="default"/>
    </w:rPr>
  </w:style>
  <w:style w:type="character" w:customStyle="1" w:styleId="WW8Num3z1">
    <w:name w:val="WW8Num3z1"/>
    <w:rPr>
      <w:rFonts w:ascii="Courier New" w:hAnsi="Courier New" w:cs="Courier New" w:hint="default"/>
    </w:rPr>
  </w:style>
  <w:style w:type="character" w:customStyle="1" w:styleId="WW8Num3z2">
    <w:name w:val="WW8Num3z2"/>
    <w:rPr>
      <w:rFonts w:ascii="Wingdings" w:hAnsi="Wingdings" w:cs="Wingdings" w:hint="default"/>
    </w:rPr>
  </w:style>
  <w:style w:type="character" w:customStyle="1" w:styleId="WW8Num4z1">
    <w:name w:val="WW8Num4z1"/>
    <w:rPr>
      <w:rFonts w:ascii="Arial" w:eastAsia="Times New Roman" w:hAnsi="Arial" w:cs="Arial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WW8Num4z4">
    <w:name w:val="WW8Num4z4"/>
    <w:rPr>
      <w:rFonts w:ascii="Courier New" w:hAnsi="Courier New" w:cs="Courier New" w:hint="default"/>
    </w:rPr>
  </w:style>
  <w:style w:type="character" w:customStyle="1" w:styleId="WW8Num5z1">
    <w:name w:val="WW8Num5z1"/>
    <w:rPr>
      <w:rFonts w:ascii="Courier New" w:hAnsi="Courier New" w:cs="Courier New" w:hint="default"/>
    </w:rPr>
  </w:style>
  <w:style w:type="character" w:customStyle="1" w:styleId="WW8Num5z2">
    <w:name w:val="WW8Num5z2"/>
    <w:rPr>
      <w:rFonts w:ascii="Wingdings" w:hAnsi="Wingdings" w:cs="Wingdings" w:hint="default"/>
    </w:rPr>
  </w:style>
  <w:style w:type="character" w:customStyle="1" w:styleId="WW8Num6z0">
    <w:name w:val="WW8Num6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6z1">
    <w:name w:val="WW8Num6z1"/>
    <w:rPr>
      <w:rFonts w:ascii="Courier New" w:hAnsi="Courier New" w:cs="Courier New" w:hint="default"/>
    </w:rPr>
  </w:style>
  <w:style w:type="character" w:customStyle="1" w:styleId="WW8Num6z2">
    <w:name w:val="WW8Num6z2"/>
    <w:rPr>
      <w:rFonts w:ascii="Wingdings" w:hAnsi="Wingdings" w:cs="Wingdings" w:hint="default"/>
    </w:rPr>
  </w:style>
  <w:style w:type="character" w:customStyle="1" w:styleId="WW8Num6z3">
    <w:name w:val="WW8Num6z3"/>
    <w:rPr>
      <w:rFonts w:ascii="Symbol" w:hAnsi="Symbol" w:cs="Symbol" w:hint="default"/>
    </w:rPr>
  </w:style>
  <w:style w:type="character" w:customStyle="1" w:styleId="WW8Num7z0">
    <w:name w:val="WW8Num7z0"/>
    <w:rPr>
      <w:rFonts w:ascii="Symbol" w:hAnsi="Symbol" w:cs="Symbol" w:hint="default"/>
    </w:rPr>
  </w:style>
  <w:style w:type="character" w:customStyle="1" w:styleId="WW8Num7z1">
    <w:name w:val="WW8Num7z1"/>
    <w:rPr>
      <w:rFonts w:ascii="Courier New" w:hAnsi="Courier New" w:cs="Courier New" w:hint="default"/>
    </w:rPr>
  </w:style>
  <w:style w:type="character" w:customStyle="1" w:styleId="WW8Num7z2">
    <w:name w:val="WW8Num7z2"/>
    <w:rPr>
      <w:rFonts w:ascii="Wingdings" w:hAnsi="Wingdings" w:cs="Wingdings" w:hint="default"/>
    </w:rPr>
  </w:style>
  <w:style w:type="character" w:customStyle="1" w:styleId="WW8Num8z0">
    <w:name w:val="WW8Num8z0"/>
    <w:rPr>
      <w:rFonts w:ascii="Wingdings 2" w:hAnsi="Wingdings 2" w:cs="Wingdings 2" w:hint="default"/>
      <w:color w:val="000000"/>
      <w:sz w:val="28"/>
      <w:szCs w:val="28"/>
    </w:rPr>
  </w:style>
  <w:style w:type="character" w:customStyle="1" w:styleId="WW8Num8z1">
    <w:name w:val="WW8Num8z1"/>
    <w:rPr>
      <w:rFonts w:ascii="Courier New" w:hAnsi="Courier New" w:cs="Courier New" w:hint="default"/>
    </w:rPr>
  </w:style>
  <w:style w:type="character" w:customStyle="1" w:styleId="WW8Num8z2">
    <w:name w:val="WW8Num8z2"/>
    <w:rPr>
      <w:rFonts w:ascii="Wingdings" w:hAnsi="Wingdings" w:cs="Wingdings" w:hint="default"/>
    </w:rPr>
  </w:style>
  <w:style w:type="character" w:customStyle="1" w:styleId="WW8Num8z3">
    <w:name w:val="WW8Num8z3"/>
    <w:rPr>
      <w:rFonts w:ascii="Symbol" w:hAnsi="Symbol" w:cs="Symbol" w:hint="default"/>
    </w:rPr>
  </w:style>
  <w:style w:type="character" w:customStyle="1" w:styleId="WW8Num9z0">
    <w:name w:val="WW8Num9z0"/>
    <w:rPr>
      <w:rFonts w:ascii="Wingdings" w:hAnsi="Wingdings" w:cs="Wingdings" w:hint="default"/>
    </w:rPr>
  </w:style>
  <w:style w:type="character" w:customStyle="1" w:styleId="WW8Num9z1">
    <w:name w:val="WW8Num9z1"/>
    <w:rPr>
      <w:rFonts w:ascii="Courier New" w:hAnsi="Courier New" w:cs="Courier New" w:hint="default"/>
    </w:rPr>
  </w:style>
  <w:style w:type="character" w:customStyle="1" w:styleId="WW8Num9z3">
    <w:name w:val="WW8Num9z3"/>
    <w:rPr>
      <w:rFonts w:ascii="Symbol" w:hAnsi="Symbol" w:cs="Symbol" w:hint="default"/>
    </w:rPr>
  </w:style>
  <w:style w:type="character" w:customStyle="1" w:styleId="WW8Num10z0">
    <w:name w:val="WW8Num10z0"/>
    <w:rPr>
      <w:rFonts w:ascii="Symbol" w:hAnsi="Symbol" w:cs="Symbol" w:hint="default"/>
    </w:rPr>
  </w:style>
  <w:style w:type="character" w:customStyle="1" w:styleId="WW8Num10z1">
    <w:name w:val="WW8Num10z1"/>
    <w:rPr>
      <w:rFonts w:ascii="Courier New" w:hAnsi="Courier New" w:cs="Courier New" w:hint="default"/>
    </w:rPr>
  </w:style>
  <w:style w:type="character" w:customStyle="1" w:styleId="WW8Num10z2">
    <w:name w:val="WW8Num10z2"/>
    <w:rPr>
      <w:rFonts w:ascii="Wingdings" w:hAnsi="Wingdings" w:cs="Wingdings" w:hint="default"/>
    </w:rPr>
  </w:style>
  <w:style w:type="character" w:customStyle="1" w:styleId="WW8Num11z0">
    <w:name w:val="WW8Num11z0"/>
    <w:rPr>
      <w:rFonts w:ascii="Wingdings" w:hAnsi="Wingdings" w:cs="Wingdings" w:hint="default"/>
    </w:rPr>
  </w:style>
  <w:style w:type="character" w:customStyle="1" w:styleId="WW8Num11z1">
    <w:name w:val="WW8Num11z1"/>
    <w:rPr>
      <w:rFonts w:ascii="Courier New" w:hAnsi="Courier New" w:cs="Courier New" w:hint="default"/>
    </w:rPr>
  </w:style>
  <w:style w:type="character" w:customStyle="1" w:styleId="WW8Num11z3">
    <w:name w:val="WW8Num11z3"/>
    <w:rPr>
      <w:rFonts w:ascii="Symbol" w:hAnsi="Symbol" w:cs="Symbol" w:hint="default"/>
    </w:rPr>
  </w:style>
  <w:style w:type="character" w:customStyle="1" w:styleId="WW8Num12z0">
    <w:name w:val="WW8Num12z0"/>
    <w:rPr>
      <w:rFonts w:ascii="Wingdings" w:hAnsi="Wingdings" w:cs="Wingdings" w:hint="default"/>
    </w:rPr>
  </w:style>
  <w:style w:type="character" w:customStyle="1" w:styleId="WW8Num12z1">
    <w:name w:val="WW8Num12z1"/>
    <w:rPr>
      <w:rFonts w:ascii="Courier New" w:hAnsi="Courier New" w:cs="Courier New" w:hint="default"/>
    </w:rPr>
  </w:style>
  <w:style w:type="character" w:customStyle="1" w:styleId="WW8Num12z3">
    <w:name w:val="WW8Num12z3"/>
    <w:rPr>
      <w:rFonts w:ascii="Symbol" w:hAnsi="Symbol" w:cs="Symbol" w:hint="default"/>
    </w:rPr>
  </w:style>
  <w:style w:type="character" w:customStyle="1" w:styleId="WW8Num13z0">
    <w:name w:val="WW8Num13z0"/>
    <w:rPr>
      <w:rFonts w:ascii="Symbol" w:hAnsi="Symbol" w:cs="Symbol" w:hint="default"/>
    </w:rPr>
  </w:style>
  <w:style w:type="character" w:customStyle="1" w:styleId="WW8Num13z1">
    <w:name w:val="WW8Num13z1"/>
    <w:rPr>
      <w:rFonts w:ascii="Courier New" w:hAnsi="Courier New" w:cs="Courier New" w:hint="default"/>
    </w:rPr>
  </w:style>
  <w:style w:type="character" w:customStyle="1" w:styleId="WW8Num13z2">
    <w:name w:val="WW8Num13z2"/>
    <w:rPr>
      <w:rFonts w:ascii="Wingdings" w:hAnsi="Wingdings" w:cs="Wingdings" w:hint="default"/>
    </w:rPr>
  </w:style>
  <w:style w:type="character" w:customStyle="1" w:styleId="WW8Num14z0">
    <w:name w:val="WW8Num14z0"/>
    <w:rPr>
      <w:rFonts w:ascii="Symbol" w:hAnsi="Symbol" w:cs="Symbol" w:hint="default"/>
    </w:rPr>
  </w:style>
  <w:style w:type="character" w:customStyle="1" w:styleId="WW8Num14z1">
    <w:name w:val="WW8Num14z1"/>
    <w:rPr>
      <w:rFonts w:ascii="Courier New" w:hAnsi="Courier New" w:cs="Courier New" w:hint="default"/>
    </w:rPr>
  </w:style>
  <w:style w:type="character" w:customStyle="1" w:styleId="WW8Num14z2">
    <w:name w:val="WW8Num14z2"/>
    <w:rPr>
      <w:rFonts w:ascii="Wingdings" w:hAnsi="Wingdings" w:cs="Wingdings" w:hint="default"/>
    </w:rPr>
  </w:style>
  <w:style w:type="character" w:customStyle="1" w:styleId="WW8Num15z0">
    <w:name w:val="WW8Num15z0"/>
    <w:rPr>
      <w:rFonts w:ascii="Symbol" w:hAnsi="Symbol" w:cs="Symbol" w:hint="default"/>
    </w:rPr>
  </w:style>
  <w:style w:type="character" w:customStyle="1" w:styleId="WW8Num15z1">
    <w:name w:val="WW8Num15z1"/>
    <w:rPr>
      <w:rFonts w:ascii="Courier New" w:hAnsi="Courier New" w:cs="Courier New" w:hint="default"/>
    </w:rPr>
  </w:style>
  <w:style w:type="character" w:customStyle="1" w:styleId="WW8Num15z2">
    <w:name w:val="WW8Num15z2"/>
    <w:rPr>
      <w:rFonts w:ascii="Wingdings" w:hAnsi="Wingdings" w:cs="Wingdings" w:hint="default"/>
    </w:rPr>
  </w:style>
  <w:style w:type="character" w:customStyle="1" w:styleId="WW8Num16z0">
    <w:name w:val="WW8Num16z0"/>
    <w:rPr>
      <w:rFonts w:ascii="Symbol" w:hAnsi="Symbol" w:cs="Symbol" w:hint="default"/>
    </w:rPr>
  </w:style>
  <w:style w:type="character" w:customStyle="1" w:styleId="WW8Num16z1">
    <w:name w:val="WW8Num16z1"/>
    <w:rPr>
      <w:rFonts w:ascii="Courier New" w:hAnsi="Courier New" w:cs="Courier New" w:hint="default"/>
    </w:rPr>
  </w:style>
  <w:style w:type="character" w:customStyle="1" w:styleId="WW8Num16z2">
    <w:name w:val="WW8Num16z2"/>
    <w:rPr>
      <w:rFonts w:ascii="Wingdings" w:hAnsi="Wingdings" w:cs="Wingdings" w:hint="default"/>
    </w:rPr>
  </w:style>
  <w:style w:type="character" w:customStyle="1" w:styleId="WW8Num17z0">
    <w:name w:val="WW8Num17z0"/>
    <w:rPr>
      <w:rFonts w:ascii="Wingdings" w:hAnsi="Wingdings" w:cs="Wingdings" w:hint="default"/>
    </w:rPr>
  </w:style>
  <w:style w:type="character" w:customStyle="1" w:styleId="WW8Num17z1">
    <w:name w:val="WW8Num17z1"/>
    <w:rPr>
      <w:rFonts w:ascii="Courier New" w:hAnsi="Courier New" w:cs="Courier New" w:hint="default"/>
    </w:rPr>
  </w:style>
  <w:style w:type="character" w:customStyle="1" w:styleId="WW8Num17z3">
    <w:name w:val="WW8Num17z3"/>
    <w:rPr>
      <w:rFonts w:ascii="Symbol" w:hAnsi="Symbol" w:cs="Symbol" w:hint="default"/>
    </w:rPr>
  </w:style>
  <w:style w:type="character" w:customStyle="1" w:styleId="WW8Num18z0">
    <w:name w:val="WW8Num18z0"/>
    <w:rPr>
      <w:rFonts w:ascii="Symbol" w:hAnsi="Symbol" w:cs="Symbol" w:hint="default"/>
    </w:rPr>
  </w:style>
  <w:style w:type="character" w:customStyle="1" w:styleId="WW8Num18z1">
    <w:name w:val="WW8Num18z1"/>
    <w:rPr>
      <w:rFonts w:ascii="Wingdings" w:hAnsi="Wingdings" w:cs="Wingdings" w:hint="default"/>
    </w:rPr>
  </w:style>
  <w:style w:type="character" w:customStyle="1" w:styleId="WW8Num19z0">
    <w:name w:val="WW8Num19z0"/>
    <w:rPr>
      <w:rFonts w:ascii="Wingdings" w:hAnsi="Wingdings" w:cs="Wingdings" w:hint="default"/>
    </w:rPr>
  </w:style>
  <w:style w:type="character" w:customStyle="1" w:styleId="WW8Num19z1">
    <w:name w:val="WW8Num19z1"/>
    <w:rPr>
      <w:rFonts w:ascii="Courier New" w:hAnsi="Courier New" w:cs="Courier New" w:hint="default"/>
    </w:rPr>
  </w:style>
  <w:style w:type="character" w:customStyle="1" w:styleId="WW8Num19z3">
    <w:name w:val="WW8Num19z3"/>
    <w:rPr>
      <w:rFonts w:ascii="Symbol" w:hAnsi="Symbol" w:cs="Symbol" w:hint="default"/>
    </w:rPr>
  </w:style>
  <w:style w:type="character" w:customStyle="1" w:styleId="WW8Num20z0">
    <w:name w:val="WW8Num20z0"/>
    <w:rPr>
      <w:rFonts w:ascii="Symbol" w:hAnsi="Symbol" w:cs="Symbol" w:hint="default"/>
    </w:rPr>
  </w:style>
  <w:style w:type="character" w:customStyle="1" w:styleId="WW8Num20z1">
    <w:name w:val="WW8Num20z1"/>
    <w:rPr>
      <w:rFonts w:ascii="Courier New" w:hAnsi="Courier New" w:cs="Courier New" w:hint="default"/>
    </w:rPr>
  </w:style>
  <w:style w:type="character" w:customStyle="1" w:styleId="WW8Num20z2">
    <w:name w:val="WW8Num20z2"/>
    <w:rPr>
      <w:rFonts w:ascii="Wingdings" w:hAnsi="Wingdings" w:cs="Wingdings" w:hint="default"/>
    </w:rPr>
  </w:style>
  <w:style w:type="character" w:customStyle="1" w:styleId="WW8Num21z0">
    <w:name w:val="WW8Num21z0"/>
    <w:rPr>
      <w:rFonts w:ascii="Symbol" w:hAnsi="Symbol" w:cs="Symbol" w:hint="default"/>
    </w:rPr>
  </w:style>
  <w:style w:type="character" w:customStyle="1" w:styleId="WW8Num21z1">
    <w:name w:val="WW8Num21z1"/>
    <w:rPr>
      <w:rFonts w:ascii="Courier New" w:hAnsi="Courier New" w:cs="Courier New" w:hint="default"/>
    </w:rPr>
  </w:style>
  <w:style w:type="character" w:customStyle="1" w:styleId="WW8Num21z2">
    <w:name w:val="WW8Num21z2"/>
    <w:rPr>
      <w:rFonts w:ascii="Wingdings" w:hAnsi="Wingdings" w:cs="Wingdings" w:hint="default"/>
    </w:rPr>
  </w:style>
  <w:style w:type="character" w:customStyle="1" w:styleId="WW8Num22z0">
    <w:name w:val="WW8Num22z0"/>
    <w:rPr>
      <w:rFonts w:ascii="Wingdings" w:hAnsi="Wingdings" w:cs="Wingdings" w:hint="default"/>
    </w:rPr>
  </w:style>
  <w:style w:type="character" w:customStyle="1" w:styleId="WW8Num22z1">
    <w:name w:val="WW8Num22z1"/>
    <w:rPr>
      <w:rFonts w:ascii="Courier New" w:hAnsi="Courier New" w:cs="Courier New" w:hint="default"/>
    </w:rPr>
  </w:style>
  <w:style w:type="character" w:customStyle="1" w:styleId="WW8Num22z3">
    <w:name w:val="WW8Num22z3"/>
    <w:rPr>
      <w:rFonts w:ascii="Symbol" w:hAnsi="Symbol" w:cs="Symbol" w:hint="default"/>
    </w:rPr>
  </w:style>
  <w:style w:type="character" w:customStyle="1" w:styleId="WW8NumSt18z0">
    <w:name w:val="WW8NumSt18z0"/>
    <w:rPr>
      <w:rFonts w:ascii="Arial" w:hAnsi="Arial" w:cs="Arial" w:hint="default"/>
    </w:rPr>
  </w:style>
  <w:style w:type="character" w:styleId="Hyperlink">
    <w:name w:val="Hyperlink"/>
    <w:rPr>
      <w:color w:val="0000FF"/>
      <w:u w:val="single"/>
    </w:rPr>
  </w:style>
  <w:style w:type="character" w:styleId="UnresolvedMention">
    <w:name w:val="Unresolved Mention"/>
    <w:rPr>
      <w:color w:val="605E5C"/>
      <w:shd w:val="clear" w:color="auto" w:fill="E1DFDD"/>
    </w:rPr>
  </w:style>
  <w:style w:type="character" w:styleId="FollowedHyperlink">
    <w:name w:val="FollowedHyperlink"/>
    <w:rPr>
      <w:color w:val="954F72"/>
      <w:u w:val="single"/>
    </w:rPr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Liberation Sans" w:eastAsia="PingFang SC" w:hAnsi="Liberation Sans" w:cs="Arial Unicode MS"/>
      <w:sz w:val="28"/>
      <w:szCs w:val="28"/>
    </w:rPr>
  </w:style>
  <w:style w:type="paragraph" w:styleId="BodyText">
    <w:name w:val="Body Text"/>
    <w:basedOn w:val="Normal"/>
    <w:pPr>
      <w:jc w:val="center"/>
    </w:pPr>
    <w:rPr>
      <w:rFonts w:ascii="Book Antiqua" w:hAnsi="Book Antiqua" w:cs="Book Antiqua"/>
    </w:rPr>
  </w:style>
  <w:style w:type="paragraph" w:styleId="List">
    <w:name w:val="List"/>
    <w:basedOn w:val="BodyText"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Cs w:val="24"/>
    </w:rPr>
  </w:style>
  <w:style w:type="paragraph" w:customStyle="1" w:styleId="Index">
    <w:name w:val="Index"/>
    <w:basedOn w:val="Normal"/>
    <w:pPr>
      <w:suppressLineNumbers/>
    </w:pPr>
    <w:rPr>
      <w:rFonts w:cs="Arial Unicode MS"/>
    </w:rPr>
  </w:style>
  <w:style w:type="paragraph" w:customStyle="1" w:styleId="caption1">
    <w:name w:val="caption1"/>
    <w:basedOn w:val="Normal"/>
    <w:pPr>
      <w:suppressLineNumbers/>
      <w:spacing w:before="120" w:after="120"/>
    </w:pPr>
    <w:rPr>
      <w:rFonts w:cs="Arial Unicode MS"/>
      <w:i/>
      <w:iCs/>
      <w:szCs w:val="24"/>
    </w:rPr>
  </w:style>
  <w:style w:type="paragraph" w:styleId="BodyText2">
    <w:name w:val="Body Text 2"/>
    <w:basedOn w:val="Normal"/>
    <w:rPr>
      <w:rFonts w:ascii="Book Antiqua" w:hAnsi="Book Antiqua" w:cs="Book Antiqua"/>
      <w:i/>
    </w:rPr>
  </w:style>
  <w:style w:type="paragraph" w:styleId="BodyText3">
    <w:name w:val="Body Text 3"/>
    <w:basedOn w:val="Normal"/>
    <w:rPr>
      <w:rFonts w:ascii="Book Antiqua" w:hAnsi="Book Antiqua" w:cs="Book Antiqua"/>
      <w:i/>
      <w:sz w:val="20"/>
    </w:rPr>
  </w:style>
  <w:style w:type="paragraph" w:styleId="BodyTextIndent">
    <w:name w:val="Body Text Indent"/>
    <w:basedOn w:val="Normal"/>
    <w:pPr>
      <w:ind w:left="60"/>
    </w:pPr>
    <w:rPr>
      <w:rFonts w:ascii="Book Antiqua" w:hAnsi="Book Antiqua" w:cs="Book Antiqua"/>
    </w:rPr>
  </w:style>
  <w:style w:type="paragraph" w:customStyle="1" w:styleId="HeaderandFooter">
    <w:name w:val="Header and Footer"/>
    <w:basedOn w:val="Normal"/>
    <w:pPr>
      <w:suppressLineNumbers/>
      <w:tabs>
        <w:tab w:val="center" w:pos="4986"/>
        <w:tab w:val="right" w:pos="9972"/>
      </w:tabs>
    </w:pPr>
  </w:style>
  <w:style w:type="paragraph" w:styleId="Header">
    <w:name w:val="header"/>
    <w:basedOn w:val="Normal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rPr>
      <w:rFonts w:ascii="Tahoma" w:hAnsi="Tahoma" w:cs="Tahoma"/>
      <w:sz w:val="16"/>
      <w:szCs w:val="16"/>
    </w:rPr>
  </w:style>
  <w:style w:type="paragraph" w:customStyle="1" w:styleId="BodytextFB-ABIT">
    <w:name w:val="Body text F&amp;B - ABIT"/>
    <w:pPr>
      <w:suppressAutoHyphens/>
      <w:spacing w:after="120"/>
    </w:pPr>
    <w:rPr>
      <w:rFonts w:ascii="Calibri" w:eastAsia="Yu Mincho" w:hAnsi="Calibri" w:cs="Arial"/>
      <w:color w:val="000000"/>
      <w:sz w:val="21"/>
      <w:lang w:val="en-AU" w:eastAsia="zh-CN"/>
    </w:rPr>
  </w:style>
  <w:style w:type="paragraph" w:styleId="ListParagraph">
    <w:name w:val="List Paragraph"/>
    <w:basedOn w:val="Normal"/>
    <w:qFormat/>
    <w:pPr>
      <w:spacing w:after="160" w:line="254" w:lineRule="auto"/>
      <w:ind w:left="720"/>
      <w:contextualSpacing/>
    </w:pPr>
    <w:rPr>
      <w:rFonts w:ascii="Calibri" w:eastAsia="Calibri" w:hAnsi="Calibri" w:cs="Calibri"/>
      <w:sz w:val="22"/>
      <w:szCs w:val="22"/>
      <w:lang w:val="en-US"/>
    </w:rPr>
  </w:style>
  <w:style w:type="paragraph" w:customStyle="1" w:styleId="TableContents">
    <w:name w:val="Table Contents"/>
    <w:basedOn w:val="Normal"/>
    <w:pPr>
      <w:widowControl w:val="0"/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4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5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5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2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451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2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63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0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65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8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47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341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43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875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16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44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gielo0111" TargetMode="External"/><Relationship Id="rId13" Type="http://schemas.openxmlformats.org/officeDocument/2006/relationships/hyperlink" Target="https://www.coverme.com/travel-insurance/get-a-quote" TargetMode="External"/><Relationship Id="rId18" Type="http://schemas.openxmlformats.org/officeDocument/2006/relationships/hyperlink" Target="mailto:tmcdecena@gmail.com" TargetMode="External"/><Relationship Id="rId26" Type="http://schemas.openxmlformats.org/officeDocument/2006/relationships/hyperlink" Target="mailto:jahzielcarino@gmail.com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linkedin.com/in/joemer-dizon-29730a16b/" TargetMode="External"/><Relationship Id="rId7" Type="http://schemas.openxmlformats.org/officeDocument/2006/relationships/hyperlink" Target="mailto:gielo0111@gmail.com" TargetMode="External"/><Relationship Id="rId12" Type="http://schemas.openxmlformats.org/officeDocument/2006/relationships/hyperlink" Target="https://gielo0111.github.io/Punta_Riviera_Resort/" TargetMode="External"/><Relationship Id="rId17" Type="http://schemas.openxmlformats.org/officeDocument/2006/relationships/hyperlink" Target="https://www.linkedin.com/in/scott-boettger-95400917/" TargetMode="External"/><Relationship Id="rId25" Type="http://schemas.openxmlformats.org/officeDocument/2006/relationships/hyperlink" Target="https://www.linkedin.com/in/dmanalili29/" TargetMode="External"/><Relationship Id="rId2" Type="http://schemas.openxmlformats.org/officeDocument/2006/relationships/styles" Target="styles.xml"/><Relationship Id="rId16" Type="http://schemas.openxmlformats.org/officeDocument/2006/relationships/hyperlink" Target="mailto:sdboettger@gmail.com" TargetMode="External"/><Relationship Id="rId20" Type="http://schemas.openxmlformats.org/officeDocument/2006/relationships/hyperlink" Target="mailto:joemer.dizon@gmail.com" TargetMode="External"/><Relationship Id="rId29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ielo0111.github.io/LagLife_of_Toby_Peds_Gielo/" TargetMode="External"/><Relationship Id="rId24" Type="http://schemas.openxmlformats.org/officeDocument/2006/relationships/hyperlink" Target="mailto:manalilidaniel9@gmail.com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www.linkedin.com/in/sohalravi/" TargetMode="External"/><Relationship Id="rId23" Type="http://schemas.openxmlformats.org/officeDocument/2006/relationships/hyperlink" Target="https://www.linkedin.com/in/jayveegasuncion/" TargetMode="External"/><Relationship Id="rId28" Type="http://schemas.openxmlformats.org/officeDocument/2006/relationships/hyperlink" Target="mailto:morales.michellea@gmail.com" TargetMode="External"/><Relationship Id="rId10" Type="http://schemas.openxmlformats.org/officeDocument/2006/relationships/hyperlink" Target="https://gielofernandez-sql-project.streamlit.app/" TargetMode="External"/><Relationship Id="rId19" Type="http://schemas.openxmlformats.org/officeDocument/2006/relationships/hyperlink" Target="https://www.linkedin.com/in/decena/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coverme.com/travel-insurance/get-a-quote" TargetMode="External"/><Relationship Id="rId14" Type="http://schemas.openxmlformats.org/officeDocument/2006/relationships/hyperlink" Target="mailto:ravi.sohal@evidentful.co" TargetMode="External"/><Relationship Id="rId22" Type="http://schemas.openxmlformats.org/officeDocument/2006/relationships/hyperlink" Target="mailto:jayveegasuncion@gmail.com" TargetMode="External"/><Relationship Id="rId27" Type="http://schemas.openxmlformats.org/officeDocument/2006/relationships/hyperlink" Target="https://www.linkedin.com/in/jahziel-cari%C3%B1o-45866110a/" TargetMode="External"/><Relationship Id="rId30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3</Pages>
  <Words>1263</Words>
  <Characters>7205</Characters>
  <Application>Microsoft Office Word</Application>
  <DocSecurity>0</DocSecurity>
  <Lines>60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[Full Name]</vt:lpstr>
    </vt:vector>
  </TitlesOfParts>
  <Company/>
  <LinksUpToDate>false</LinksUpToDate>
  <CharactersWithSpaces>8452</CharactersWithSpaces>
  <SharedDoc>false</SharedDoc>
  <HLinks>
    <vt:vector size="126" baseType="variant">
      <vt:variant>
        <vt:i4>6291458</vt:i4>
      </vt:variant>
      <vt:variant>
        <vt:i4>60</vt:i4>
      </vt:variant>
      <vt:variant>
        <vt:i4>0</vt:i4>
      </vt:variant>
      <vt:variant>
        <vt:i4>5</vt:i4>
      </vt:variant>
      <vt:variant>
        <vt:lpwstr>mailto:morales.michellea@gmail.com</vt:lpwstr>
      </vt:variant>
      <vt:variant>
        <vt:lpwstr/>
      </vt:variant>
      <vt:variant>
        <vt:i4>2359337</vt:i4>
      </vt:variant>
      <vt:variant>
        <vt:i4>57</vt:i4>
      </vt:variant>
      <vt:variant>
        <vt:i4>0</vt:i4>
      </vt:variant>
      <vt:variant>
        <vt:i4>5</vt:i4>
      </vt:variant>
      <vt:variant>
        <vt:lpwstr>https://www.linkedin.com/in/jahziel-cari%C3%B1o-45866110a/</vt:lpwstr>
      </vt:variant>
      <vt:variant>
        <vt:lpwstr/>
      </vt:variant>
      <vt:variant>
        <vt:i4>6684750</vt:i4>
      </vt:variant>
      <vt:variant>
        <vt:i4>54</vt:i4>
      </vt:variant>
      <vt:variant>
        <vt:i4>0</vt:i4>
      </vt:variant>
      <vt:variant>
        <vt:i4>5</vt:i4>
      </vt:variant>
      <vt:variant>
        <vt:lpwstr>mailto:jahzielcarino@gmail.com</vt:lpwstr>
      </vt:variant>
      <vt:variant>
        <vt:lpwstr/>
      </vt:variant>
      <vt:variant>
        <vt:i4>1441811</vt:i4>
      </vt:variant>
      <vt:variant>
        <vt:i4>51</vt:i4>
      </vt:variant>
      <vt:variant>
        <vt:i4>0</vt:i4>
      </vt:variant>
      <vt:variant>
        <vt:i4>5</vt:i4>
      </vt:variant>
      <vt:variant>
        <vt:lpwstr>https://www.linkedin.com/in/dmanalili29/</vt:lpwstr>
      </vt:variant>
      <vt:variant>
        <vt:lpwstr/>
      </vt:variant>
      <vt:variant>
        <vt:i4>5439531</vt:i4>
      </vt:variant>
      <vt:variant>
        <vt:i4>48</vt:i4>
      </vt:variant>
      <vt:variant>
        <vt:i4>0</vt:i4>
      </vt:variant>
      <vt:variant>
        <vt:i4>5</vt:i4>
      </vt:variant>
      <vt:variant>
        <vt:lpwstr>mailto:manalilidaniel9@gmail.com</vt:lpwstr>
      </vt:variant>
      <vt:variant>
        <vt:lpwstr/>
      </vt:variant>
      <vt:variant>
        <vt:i4>5046341</vt:i4>
      </vt:variant>
      <vt:variant>
        <vt:i4>45</vt:i4>
      </vt:variant>
      <vt:variant>
        <vt:i4>0</vt:i4>
      </vt:variant>
      <vt:variant>
        <vt:i4>5</vt:i4>
      </vt:variant>
      <vt:variant>
        <vt:lpwstr>https://www.linkedin.com/in/jayveegasuncion/</vt:lpwstr>
      </vt:variant>
      <vt:variant>
        <vt:lpwstr/>
      </vt:variant>
      <vt:variant>
        <vt:i4>852005</vt:i4>
      </vt:variant>
      <vt:variant>
        <vt:i4>42</vt:i4>
      </vt:variant>
      <vt:variant>
        <vt:i4>0</vt:i4>
      </vt:variant>
      <vt:variant>
        <vt:i4>5</vt:i4>
      </vt:variant>
      <vt:variant>
        <vt:lpwstr>mailto:jayveegasuncion@gmail.com</vt:lpwstr>
      </vt:variant>
      <vt:variant>
        <vt:lpwstr/>
      </vt:variant>
      <vt:variant>
        <vt:i4>7209087</vt:i4>
      </vt:variant>
      <vt:variant>
        <vt:i4>39</vt:i4>
      </vt:variant>
      <vt:variant>
        <vt:i4>0</vt:i4>
      </vt:variant>
      <vt:variant>
        <vt:i4>5</vt:i4>
      </vt:variant>
      <vt:variant>
        <vt:lpwstr>https://www.linkedin.com/in/joemer-dizon-29730a16b/</vt:lpwstr>
      </vt:variant>
      <vt:variant>
        <vt:lpwstr/>
      </vt:variant>
      <vt:variant>
        <vt:i4>2424899</vt:i4>
      </vt:variant>
      <vt:variant>
        <vt:i4>36</vt:i4>
      </vt:variant>
      <vt:variant>
        <vt:i4>0</vt:i4>
      </vt:variant>
      <vt:variant>
        <vt:i4>5</vt:i4>
      </vt:variant>
      <vt:variant>
        <vt:lpwstr>mailto:joemer.dizon@gmail.com</vt:lpwstr>
      </vt:variant>
      <vt:variant>
        <vt:lpwstr/>
      </vt:variant>
      <vt:variant>
        <vt:i4>6881319</vt:i4>
      </vt:variant>
      <vt:variant>
        <vt:i4>33</vt:i4>
      </vt:variant>
      <vt:variant>
        <vt:i4>0</vt:i4>
      </vt:variant>
      <vt:variant>
        <vt:i4>5</vt:i4>
      </vt:variant>
      <vt:variant>
        <vt:lpwstr>https://www.linkedin.com/in/decena/</vt:lpwstr>
      </vt:variant>
      <vt:variant>
        <vt:lpwstr/>
      </vt:variant>
      <vt:variant>
        <vt:i4>7340107</vt:i4>
      </vt:variant>
      <vt:variant>
        <vt:i4>30</vt:i4>
      </vt:variant>
      <vt:variant>
        <vt:i4>0</vt:i4>
      </vt:variant>
      <vt:variant>
        <vt:i4>5</vt:i4>
      </vt:variant>
      <vt:variant>
        <vt:lpwstr>mailto:tmcdecena@gmail.com</vt:lpwstr>
      </vt:variant>
      <vt:variant>
        <vt:lpwstr/>
      </vt:variant>
      <vt:variant>
        <vt:i4>2031638</vt:i4>
      </vt:variant>
      <vt:variant>
        <vt:i4>27</vt:i4>
      </vt:variant>
      <vt:variant>
        <vt:i4>0</vt:i4>
      </vt:variant>
      <vt:variant>
        <vt:i4>5</vt:i4>
      </vt:variant>
      <vt:variant>
        <vt:lpwstr>https://www.linkedin.com/in/scott-boettger-95400917/</vt:lpwstr>
      </vt:variant>
      <vt:variant>
        <vt:lpwstr/>
      </vt:variant>
      <vt:variant>
        <vt:i4>131113</vt:i4>
      </vt:variant>
      <vt:variant>
        <vt:i4>24</vt:i4>
      </vt:variant>
      <vt:variant>
        <vt:i4>0</vt:i4>
      </vt:variant>
      <vt:variant>
        <vt:i4>5</vt:i4>
      </vt:variant>
      <vt:variant>
        <vt:lpwstr>mailto:sdboettger@gmail.com</vt:lpwstr>
      </vt:variant>
      <vt:variant>
        <vt:lpwstr/>
      </vt:variant>
      <vt:variant>
        <vt:i4>4390979</vt:i4>
      </vt:variant>
      <vt:variant>
        <vt:i4>21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1245190</vt:i4>
      </vt:variant>
      <vt:variant>
        <vt:i4>18</vt:i4>
      </vt:variant>
      <vt:variant>
        <vt:i4>0</vt:i4>
      </vt:variant>
      <vt:variant>
        <vt:i4>5</vt:i4>
      </vt:variant>
      <vt:variant>
        <vt:lpwstr>https://gielo0111.github.io/Punta_Riviera_Resort/</vt:lpwstr>
      </vt:variant>
      <vt:variant>
        <vt:lpwstr/>
      </vt:variant>
      <vt:variant>
        <vt:i4>8257637</vt:i4>
      </vt:variant>
      <vt:variant>
        <vt:i4>15</vt:i4>
      </vt:variant>
      <vt:variant>
        <vt:i4>0</vt:i4>
      </vt:variant>
      <vt:variant>
        <vt:i4>5</vt:i4>
      </vt:variant>
      <vt:variant>
        <vt:lpwstr>https://gielo0111.github.io/LagLife_of_Toby_Peds_Gielo/</vt:lpwstr>
      </vt:variant>
      <vt:variant>
        <vt:lpwstr/>
      </vt:variant>
      <vt:variant>
        <vt:i4>458818</vt:i4>
      </vt:variant>
      <vt:variant>
        <vt:i4>12</vt:i4>
      </vt:variant>
      <vt:variant>
        <vt:i4>0</vt:i4>
      </vt:variant>
      <vt:variant>
        <vt:i4>5</vt:i4>
      </vt:variant>
      <vt:variant>
        <vt:lpwstr>https://gielofernandez-sql-project.streamlit.app/</vt:lpwstr>
      </vt:variant>
      <vt:variant>
        <vt:lpwstr/>
      </vt:variant>
      <vt:variant>
        <vt:i4>4390979</vt:i4>
      </vt:variant>
      <vt:variant>
        <vt:i4>9</vt:i4>
      </vt:variant>
      <vt:variant>
        <vt:i4>0</vt:i4>
      </vt:variant>
      <vt:variant>
        <vt:i4>5</vt:i4>
      </vt:variant>
      <vt:variant>
        <vt:lpwstr>https://www.coverme.com/travel-insurance/get-a-quote</vt:lpwstr>
      </vt:variant>
      <vt:variant>
        <vt:lpwstr/>
      </vt:variant>
      <vt:variant>
        <vt:i4>1114188</vt:i4>
      </vt:variant>
      <vt:variant>
        <vt:i4>6</vt:i4>
      </vt:variant>
      <vt:variant>
        <vt:i4>0</vt:i4>
      </vt:variant>
      <vt:variant>
        <vt:i4>5</vt:i4>
      </vt:variant>
      <vt:variant>
        <vt:lpwstr>https://github.com/gielo0111</vt:lpwstr>
      </vt:variant>
      <vt:variant>
        <vt:lpwstr/>
      </vt:variant>
      <vt:variant>
        <vt:i4>3997737</vt:i4>
      </vt:variant>
      <vt:variant>
        <vt:i4>3</vt:i4>
      </vt:variant>
      <vt:variant>
        <vt:i4>0</vt:i4>
      </vt:variant>
      <vt:variant>
        <vt:i4>5</vt:i4>
      </vt:variant>
      <vt:variant>
        <vt:lpwstr>https://linkedin.com/in/gielojoseph</vt:lpwstr>
      </vt:variant>
      <vt:variant>
        <vt:lpwstr/>
      </vt:variant>
      <vt:variant>
        <vt:i4>7012427</vt:i4>
      </vt:variant>
      <vt:variant>
        <vt:i4>0</vt:i4>
      </vt:variant>
      <vt:variant>
        <vt:i4>0</vt:i4>
      </vt:variant>
      <vt:variant>
        <vt:i4>5</vt:i4>
      </vt:variant>
      <vt:variant>
        <vt:lpwstr>mailto:gielo0111@gmail.com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[Full Name]</dc:title>
  <dc:subject/>
  <dc:creator>Brad Gallen</dc:creator>
  <cp:keywords/>
  <cp:lastModifiedBy>GIELO</cp:lastModifiedBy>
  <cp:revision>61</cp:revision>
  <cp:lastPrinted>2013-07-17T22:30:00Z</cp:lastPrinted>
  <dcterms:created xsi:type="dcterms:W3CDTF">2025-03-04T06:56:00Z</dcterms:created>
  <dcterms:modified xsi:type="dcterms:W3CDTF">2025-06-09T01:36:00Z</dcterms:modified>
</cp:coreProperties>
</file>