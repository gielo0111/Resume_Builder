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7C392DA7" w14:textId="5D25A5B6" w:rsidR="0055432A" w:rsidRDefault="003A1415" w:rsidP="00BC3ED9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5F16A9A3" w14:textId="77777777" w:rsidR="00DF4BF2" w:rsidRPr="00BC3ED9" w:rsidRDefault="00DF4BF2" w:rsidP="00BC3ED9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Pr="0057671F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</w:t>
      </w:r>
      <w:proofErr w:type="spellStart"/>
      <w:r>
        <w:t>Meilisearch</w:t>
      </w:r>
      <w:proofErr w:type="spellEnd"/>
      <w:r>
        <w:t xml:space="preserve"> library.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9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Create manual test cases and input/output values based </w:t>
      </w:r>
      <w:proofErr w:type="gramStart"/>
      <w:r>
        <w:t>from</w:t>
      </w:r>
      <w:proofErr w:type="gramEnd"/>
      <w:r>
        <w:t xml:space="preserve">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lastRenderedPageBreak/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 xml:space="preserve">Tools used: VMWare, </w:t>
      </w:r>
      <w:proofErr w:type="spellStart"/>
      <w:r>
        <w:t>Ollydbg</w:t>
      </w:r>
      <w:proofErr w:type="spellEnd"/>
      <w:r>
        <w:t xml:space="preserve">, Hiew, </w:t>
      </w:r>
      <w:proofErr w:type="spellStart"/>
      <w:r>
        <w:t>installrite</w:t>
      </w:r>
      <w:proofErr w:type="spellEnd"/>
      <w:r>
        <w:t xml:space="preserve">, VSAPI, DCT, </w:t>
      </w:r>
      <w:proofErr w:type="spellStart"/>
      <w:r>
        <w:t>Systracer</w:t>
      </w:r>
      <w:proofErr w:type="spellEnd"/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3A9049F5" w14:textId="77777777" w:rsidR="00C15ECB" w:rsidRDefault="00C15ECB" w:rsidP="00C15ECB"/>
    <w:p w14:paraId="4867B51E" w14:textId="77777777" w:rsidR="00C15ECB" w:rsidRDefault="00C15ECB" w:rsidP="00C15ECB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4D9C261A" w14:textId="77777777" w:rsidR="00C15ECB" w:rsidRDefault="00C15ECB" w:rsidP="00C15ECB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Project):</w:t>
      </w:r>
      <w:r>
        <w:t xml:space="preserve"> </w:t>
      </w:r>
      <w:hyperlink r:id="rId10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7A6E83FD" w14:textId="77777777" w:rsidR="00C15ECB" w:rsidRPr="00455B9D" w:rsidRDefault="00C15ECB" w:rsidP="00C15ECB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7CCA8B39" w14:textId="77777777" w:rsidR="00C15ECB" w:rsidRDefault="00C15ECB" w:rsidP="00C15ECB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Project):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014C15E7" w14:textId="77777777" w:rsidR="00C15ECB" w:rsidRDefault="00C15ECB" w:rsidP="00C15ECB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5EF0ECB3" w14:textId="77777777" w:rsidR="00C15ECB" w:rsidRDefault="00C15ECB" w:rsidP="00C15ECB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388B05BB" w14:textId="77777777" w:rsidR="00C15ECB" w:rsidRDefault="00C15ECB" w:rsidP="00C15ECB"/>
    <w:p w14:paraId="638B1B07" w14:textId="77777777" w:rsidR="00D83478" w:rsidRDefault="00D83478" w:rsidP="00D83478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A98C0C5" w14:textId="77777777" w:rsidR="00D83478" w:rsidRDefault="00D83478" w:rsidP="00D83478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01282E9F" w14:textId="77777777" w:rsidR="00D8347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 Redux, </w:t>
      </w:r>
      <w:proofErr w:type="spellStart"/>
      <w:r>
        <w:rPr>
          <w:rFonts w:ascii="Calibri" w:hAnsi="Calibri" w:cs="Calibri"/>
          <w:sz w:val="22"/>
          <w:szCs w:val="22"/>
        </w:rPr>
        <w:t>NextJS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>, AngularJS), Java, C/C++, Python, VBA/VBS</w:t>
      </w:r>
    </w:p>
    <w:p w14:paraId="7D913032" w14:textId="77777777" w:rsidR="00D8347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 xml:space="preserve">Git, Docker, CI/CD, Jenkins,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45F2F556" w14:textId="77777777" w:rsidR="00D8347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</w:p>
    <w:p w14:paraId="14BABD56" w14:textId="77777777" w:rsidR="00D8347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Office:</w:t>
      </w:r>
      <w:r>
        <w:rPr>
          <w:rFonts w:ascii="Calibri" w:hAnsi="Calibri" w:cs="Calibri"/>
          <w:sz w:val="22"/>
          <w:szCs w:val="22"/>
        </w:rPr>
        <w:t xml:space="preserve"> Word, Excel, PowerPoint, VBS, </w:t>
      </w:r>
      <w:proofErr w:type="spellStart"/>
      <w:r>
        <w:rPr>
          <w:rFonts w:ascii="Calibri" w:hAnsi="Calibri" w:cs="Calibri"/>
          <w:sz w:val="22"/>
          <w:szCs w:val="22"/>
        </w:rPr>
        <w:t>PowerBI</w:t>
      </w:r>
      <w:proofErr w:type="spellEnd"/>
    </w:p>
    <w:p w14:paraId="5AFE3E98" w14:textId="77777777" w:rsidR="00D8347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66B42974" w14:textId="77777777" w:rsidR="00D8347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28A737FC" w14:textId="77777777" w:rsidR="00D8347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21B8727" w14:textId="77777777" w:rsidR="00D83478" w:rsidRPr="003344E8" w:rsidRDefault="00D83478" w:rsidP="00D8347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6EF7D4D9" w14:textId="77777777" w:rsidR="0055432A" w:rsidRPr="00D83478" w:rsidRDefault="0055432A">
      <w:pPr>
        <w:contextualSpacing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lastRenderedPageBreak/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6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8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0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iCs/>
          <w:sz w:val="22"/>
          <w:szCs w:val="22"/>
        </w:rPr>
        <w:t>Joemer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</w:rPr>
        <w:t xml:space="preserve">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1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2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3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4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5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6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8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30"/>
      <w:headerReference w:type="first" r:id="rId31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7EE5" w14:textId="77777777" w:rsidR="00A56C68" w:rsidRDefault="00A56C68">
      <w:r>
        <w:separator/>
      </w:r>
    </w:p>
  </w:endnote>
  <w:endnote w:type="continuationSeparator" w:id="0">
    <w:p w14:paraId="392081F2" w14:textId="77777777" w:rsidR="00A56C68" w:rsidRDefault="00A56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372D" w14:textId="77777777" w:rsidR="00A56C68" w:rsidRDefault="00A56C68">
      <w:r>
        <w:separator/>
      </w:r>
    </w:p>
  </w:footnote>
  <w:footnote w:type="continuationSeparator" w:id="0">
    <w:p w14:paraId="3711FC37" w14:textId="77777777" w:rsidR="00A56C68" w:rsidRDefault="00A56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510F"/>
    <w:rsid w:val="00316DF9"/>
    <w:rsid w:val="003344E8"/>
    <w:rsid w:val="003417BD"/>
    <w:rsid w:val="0034431B"/>
    <w:rsid w:val="00355228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66EA6"/>
    <w:rsid w:val="0057671F"/>
    <w:rsid w:val="005C25DD"/>
    <w:rsid w:val="005D0155"/>
    <w:rsid w:val="005D1815"/>
    <w:rsid w:val="006416A7"/>
    <w:rsid w:val="006466AC"/>
    <w:rsid w:val="006A460A"/>
    <w:rsid w:val="0070099B"/>
    <w:rsid w:val="0072114A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554BA"/>
    <w:rsid w:val="00A56C68"/>
    <w:rsid w:val="00A7765F"/>
    <w:rsid w:val="00AF27F6"/>
    <w:rsid w:val="00B219A7"/>
    <w:rsid w:val="00B303FE"/>
    <w:rsid w:val="00B65C13"/>
    <w:rsid w:val="00B703A9"/>
    <w:rsid w:val="00BB1340"/>
    <w:rsid w:val="00BC2BC8"/>
    <w:rsid w:val="00BC3ED9"/>
    <w:rsid w:val="00BE2E03"/>
    <w:rsid w:val="00C15ECB"/>
    <w:rsid w:val="00C419AC"/>
    <w:rsid w:val="00C5109B"/>
    <w:rsid w:val="00CC1C1C"/>
    <w:rsid w:val="00CC36D3"/>
    <w:rsid w:val="00CE4605"/>
    <w:rsid w:val="00D27A54"/>
    <w:rsid w:val="00D7284F"/>
    <w:rsid w:val="00D83478"/>
    <w:rsid w:val="00DA43A6"/>
    <w:rsid w:val="00DC14B8"/>
    <w:rsid w:val="00DC357D"/>
    <w:rsid w:val="00DD3C1B"/>
    <w:rsid w:val="00DF314A"/>
    <w:rsid w:val="00DF4BF2"/>
    <w:rsid w:val="00E11C66"/>
    <w:rsid w:val="00E12C78"/>
    <w:rsid w:val="00E179FF"/>
    <w:rsid w:val="00E95255"/>
    <w:rsid w:val="00EB53B7"/>
    <w:rsid w:val="00F05F25"/>
    <w:rsid w:val="00F15A44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elo0111.github.io/Punta_Riviera_Resort/" TargetMode="External"/><Relationship Id="rId18" Type="http://schemas.openxmlformats.org/officeDocument/2006/relationships/hyperlink" Target="https://www.linkedin.com/in/scott-boettger-95400917/" TargetMode="External"/><Relationship Id="rId26" Type="http://schemas.openxmlformats.org/officeDocument/2006/relationships/hyperlink" Target="https://www.linkedin.com/in/dmanalili29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mer.dizon@gmail.com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LagLife_of_Toby_Peds_Gielo/" TargetMode="External"/><Relationship Id="rId17" Type="http://schemas.openxmlformats.org/officeDocument/2006/relationships/hyperlink" Target="mailto:sdboettger@gmail.com" TargetMode="External"/><Relationship Id="rId25" Type="http://schemas.openxmlformats.org/officeDocument/2006/relationships/hyperlink" Target="mailto:manalilidaniel9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halravi/" TargetMode="External"/><Relationship Id="rId20" Type="http://schemas.openxmlformats.org/officeDocument/2006/relationships/hyperlink" Target="https://www.linkedin.com/in/decena/" TargetMode="External"/><Relationship Id="rId29" Type="http://schemas.openxmlformats.org/officeDocument/2006/relationships/hyperlink" Target="mailto:morales.michelle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fernandez-sql-project.streamlit.app/" TargetMode="External"/><Relationship Id="rId24" Type="http://schemas.openxmlformats.org/officeDocument/2006/relationships/hyperlink" Target="https://www.linkedin.com/in/jayveegasuncion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avi.sohal@evidentful.co" TargetMode="External"/><Relationship Id="rId23" Type="http://schemas.openxmlformats.org/officeDocument/2006/relationships/hyperlink" Target="mailto:jayveegasuncion@gmail.com" TargetMode="External"/><Relationship Id="rId28" Type="http://schemas.openxmlformats.org/officeDocument/2006/relationships/hyperlink" Target="https://www.linkedin.com/in/jahziel-cari%C3%B1o-45866110a/" TargetMode="External"/><Relationship Id="rId10" Type="http://schemas.openxmlformats.org/officeDocument/2006/relationships/hyperlink" Target="https://www.coverme.com/travel-insurance/get-a-quote" TargetMode="External"/><Relationship Id="rId19" Type="http://schemas.openxmlformats.org/officeDocument/2006/relationships/hyperlink" Target="mailto:tmcdecena@gmail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kaggle.com/code/gelojoseph/predict-employee-attrition-w-logistic-regression" TargetMode="External"/><Relationship Id="rId22" Type="http://schemas.openxmlformats.org/officeDocument/2006/relationships/hyperlink" Target="https://www.linkedin.com/in/joemer-dizon-29730a16b/" TargetMode="External"/><Relationship Id="rId27" Type="http://schemas.openxmlformats.org/officeDocument/2006/relationships/hyperlink" Target="mailto:jahzielcarino@gmail.com" TargetMode="External"/><Relationship Id="rId30" Type="http://schemas.openxmlformats.org/officeDocument/2006/relationships/header" Target="header1.xml"/><Relationship Id="rId8" Type="http://schemas.openxmlformats.org/officeDocument/2006/relationships/hyperlink" Target="https://github.com/gielo0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8210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68</cp:revision>
  <cp:lastPrinted>2013-07-17T22:30:00Z</cp:lastPrinted>
  <dcterms:created xsi:type="dcterms:W3CDTF">2025-03-04T06:56:00Z</dcterms:created>
  <dcterms:modified xsi:type="dcterms:W3CDTF">2025-08-18T04:07:00Z</dcterms:modified>
</cp:coreProperties>
</file>