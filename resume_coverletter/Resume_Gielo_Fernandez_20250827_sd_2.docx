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r w:rsidR="007E5E90">
        <w:rPr>
          <w:rFonts w:ascii="Calibri" w:hAnsi="Calibri" w:cs="Calibri"/>
          <w:sz w:val="22"/>
          <w:szCs w:val="22"/>
        </w:rPr>
        <w:t xml:space="preserve">NextJS, </w:t>
      </w:r>
      <w:r>
        <w:rPr>
          <w:rFonts w:ascii="Calibri" w:hAnsi="Calibri" w:cs="Calibri"/>
          <w:sz w:val="22"/>
          <w:szCs w:val="22"/>
        </w:rPr>
        <w:t xml:space="preserve">NestJS, ExpressJS,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GraphQL)</w:t>
      </w:r>
    </w:p>
    <w:p w14:paraId="6495F6C7" w14:textId="250DC6CD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r>
        <w:rPr>
          <w:rFonts w:ascii="Calibri" w:hAnsi="Calibri" w:cs="Calibri"/>
          <w:sz w:val="22"/>
          <w:szCs w:val="22"/>
        </w:rPr>
        <w:t>MeiliSearch (AI Driven Search Optimization)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>, PowerBI</w:t>
      </w:r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CosmosDB</w:t>
      </w:r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Github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WebDriverIO, JMeter, NewRelic,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  <w:t>CoverMe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TobyGieloPeds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1B09EFD2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Evidentful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2114A">
        <w:rPr>
          <w:rFonts w:ascii="Calibri" w:hAnsi="Calibri" w:cs="Calibri"/>
          <w:b/>
          <w:bCs/>
          <w:sz w:val="22"/>
          <w:szCs w:val="22"/>
        </w:rPr>
        <w:t>March 2025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Meilisearch library.</w:t>
      </w:r>
    </w:p>
    <w:p w14:paraId="2B5057D5" w14:textId="5C910771" w:rsidR="00383CA5" w:rsidRPr="0057671F" w:rsidRDefault="00383CA5" w:rsidP="0057671F">
      <w:pPr>
        <w:pStyle w:val="ListParagraph"/>
        <w:numPr>
          <w:ilvl w:val="0"/>
          <w:numId w:val="4"/>
        </w:numPr>
      </w:pPr>
      <w:r>
        <w:t>Tasked with providing docker files for the projects.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24004DD" w:rsidR="000D1EA0" w:rsidRDefault="00F01E6A" w:rsidP="000D1EA0">
      <w:pPr>
        <w:pStyle w:val="ListParagraph"/>
        <w:numPr>
          <w:ilvl w:val="0"/>
          <w:numId w:val="4"/>
        </w:numPr>
      </w:pPr>
      <w:r w:rsidRPr="00F01E6A">
        <w:t>Design</w:t>
      </w:r>
      <w:r>
        <w:t>s</w:t>
      </w:r>
      <w:r w:rsidRPr="00F01E6A">
        <w:t>, develop</w:t>
      </w:r>
      <w:r>
        <w:t>s, b</w:t>
      </w:r>
      <w:r w:rsidR="000D1EA0">
        <w:t>uilds, reviews, codes, tests, maintains high quality software.</w:t>
      </w:r>
    </w:p>
    <w:p w14:paraId="735A9AF4" w14:textId="0A5AF700" w:rsidR="000D1EA0" w:rsidRDefault="000D1EA0" w:rsidP="000D1EA0">
      <w:pPr>
        <w:pStyle w:val="ListParagraph"/>
        <w:numPr>
          <w:ilvl w:val="0"/>
          <w:numId w:val="4"/>
        </w:numPr>
      </w:pPr>
      <w:r>
        <w:t>Assumes role of</w:t>
      </w:r>
      <w:r w:rsidR="00557501">
        <w:t xml:space="preserve"> agile</w:t>
      </w:r>
      <w:r>
        <w:t xml:space="preserve">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4159B786" w:rsidR="0055432A" w:rsidRDefault="00000000">
      <w:pPr>
        <w:pStyle w:val="ListParagraph"/>
        <w:numPr>
          <w:ilvl w:val="0"/>
          <w:numId w:val="4"/>
        </w:numPr>
      </w:pPr>
      <w:r>
        <w:lastRenderedPageBreak/>
        <w:t xml:space="preserve">Working with stakeholders and </w:t>
      </w:r>
      <w:r w:rsidR="00F23245">
        <w:t>development team</w:t>
      </w:r>
      <w:r>
        <w:t xml:space="preserve">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3B0D2315" w:rsidR="0055432A" w:rsidRDefault="00086AD3">
      <w:pPr>
        <w:pStyle w:val="ListParagraph"/>
        <w:numPr>
          <w:ilvl w:val="0"/>
          <w:numId w:val="4"/>
        </w:numPr>
      </w:pPr>
      <w:r w:rsidRPr="00086AD3">
        <w:t>Identify, report, manage</w:t>
      </w:r>
      <w:r w:rsidR="00E0704E">
        <w:t>, debug and fix</w:t>
      </w:r>
      <w:r w:rsidRPr="00086AD3">
        <w:t xml:space="preserve"> defects</w:t>
      </w:r>
      <w:r w:rsidR="00E0704E">
        <w:t xml:space="preserve">/errors </w:t>
      </w:r>
      <w:r>
        <w:t>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>Create manual test cases and input/output values based from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>Tools used: VMWare, Ollydbg, Hiew, installrite, VSAPI, DCT, Systracer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Rogomi,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Datacamp</w:t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SpeechPower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2695DEB" w14:textId="3B0F0E5E" w:rsidR="008A2577" w:rsidRPr="003C7C56" w:rsidRDefault="00CA228C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Available upon request</w:t>
      </w:r>
    </w:p>
    <w:sectPr w:rsidR="008A2577" w:rsidRPr="003C7C56">
      <w:headerReference w:type="default" r:id="rId15"/>
      <w:headerReference w:type="first" r:id="rId16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1217" w14:textId="77777777" w:rsidR="00F12379" w:rsidRDefault="00F12379">
      <w:r>
        <w:separator/>
      </w:r>
    </w:p>
  </w:endnote>
  <w:endnote w:type="continuationSeparator" w:id="0">
    <w:p w14:paraId="67EFE574" w14:textId="77777777" w:rsidR="00F12379" w:rsidRDefault="00F12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87C48" w14:textId="77777777" w:rsidR="00F12379" w:rsidRDefault="00F12379">
      <w:r>
        <w:separator/>
      </w:r>
    </w:p>
  </w:footnote>
  <w:footnote w:type="continuationSeparator" w:id="0">
    <w:p w14:paraId="67AD602B" w14:textId="77777777" w:rsidR="00F12379" w:rsidRDefault="00F12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86AD3"/>
    <w:rsid w:val="00092823"/>
    <w:rsid w:val="000A4667"/>
    <w:rsid w:val="000A705C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B473A"/>
    <w:rsid w:val="002E4172"/>
    <w:rsid w:val="002F510F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57501"/>
    <w:rsid w:val="00566EA6"/>
    <w:rsid w:val="0057671F"/>
    <w:rsid w:val="00592F0C"/>
    <w:rsid w:val="005C25DD"/>
    <w:rsid w:val="005D0155"/>
    <w:rsid w:val="005D1815"/>
    <w:rsid w:val="006416A7"/>
    <w:rsid w:val="006466AC"/>
    <w:rsid w:val="006A460A"/>
    <w:rsid w:val="0070099B"/>
    <w:rsid w:val="0072114A"/>
    <w:rsid w:val="00726162"/>
    <w:rsid w:val="007679E3"/>
    <w:rsid w:val="00771F6E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7765F"/>
    <w:rsid w:val="00AF27F6"/>
    <w:rsid w:val="00B219A7"/>
    <w:rsid w:val="00B303FE"/>
    <w:rsid w:val="00B63B38"/>
    <w:rsid w:val="00B65C13"/>
    <w:rsid w:val="00B703A9"/>
    <w:rsid w:val="00BB1340"/>
    <w:rsid w:val="00BC2BC8"/>
    <w:rsid w:val="00BE2E03"/>
    <w:rsid w:val="00C419AC"/>
    <w:rsid w:val="00C5109B"/>
    <w:rsid w:val="00CA228C"/>
    <w:rsid w:val="00CC1C1C"/>
    <w:rsid w:val="00CC36D3"/>
    <w:rsid w:val="00CE4605"/>
    <w:rsid w:val="00D27A54"/>
    <w:rsid w:val="00D50D28"/>
    <w:rsid w:val="00D7284F"/>
    <w:rsid w:val="00DA43A6"/>
    <w:rsid w:val="00DC14B8"/>
    <w:rsid w:val="00DC357D"/>
    <w:rsid w:val="00DD3C1B"/>
    <w:rsid w:val="00DF314A"/>
    <w:rsid w:val="00E0704E"/>
    <w:rsid w:val="00E11C66"/>
    <w:rsid w:val="00E12C78"/>
    <w:rsid w:val="00E179FF"/>
    <w:rsid w:val="00E95255"/>
    <w:rsid w:val="00EB53B7"/>
    <w:rsid w:val="00F01E6A"/>
    <w:rsid w:val="00F054C7"/>
    <w:rsid w:val="00F05F25"/>
    <w:rsid w:val="00F12379"/>
    <w:rsid w:val="00F15A44"/>
    <w:rsid w:val="00F23245"/>
    <w:rsid w:val="00F60A68"/>
    <w:rsid w:val="00F73CA0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elofernandez-sql-project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6560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 Joseph Fernandez</cp:lastModifiedBy>
  <cp:revision>74</cp:revision>
  <cp:lastPrinted>2013-07-17T22:30:00Z</cp:lastPrinted>
  <dcterms:created xsi:type="dcterms:W3CDTF">2025-03-04T06:56:00Z</dcterms:created>
  <dcterms:modified xsi:type="dcterms:W3CDTF">2025-09-27T05:49:00Z</dcterms:modified>
</cp:coreProperties>
</file>