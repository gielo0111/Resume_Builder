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21D48586" w:rsidR="0055432A" w:rsidRDefault="00B61CF3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Auckland</w:t>
      </w:r>
      <w:r w:rsidR="00A74817">
        <w:rPr>
          <w:rFonts w:ascii="Calibri" w:hAnsi="Calibri" w:cs="Calibri"/>
          <w:bCs/>
          <w:sz w:val="22"/>
          <w:szCs w:val="22"/>
        </w:rPr>
        <w:t>, New Zealand</w:t>
      </w:r>
    </w:p>
    <w:p w14:paraId="5AEAA88F" w14:textId="73A8D321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>:(+64) 22 153 5568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354D50DC" w14:textId="64BE69DD" w:rsidR="0001293A" w:rsidRPr="00DA42AD" w:rsidRDefault="003A1415" w:rsidP="00DA42AD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 w:rsid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fldChar w:fldCharType="begin"/>
      </w:r>
      <w:r w:rsid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instrText>HYPERLINK "</w:instrText>
      </w:r>
      <w:r w:rsidR="00967083" w:rsidRP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instrText>https://www.linkedin.com/in/gielojoseph</w:instrText>
      </w:r>
      <w:r w:rsid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instrText>"</w:instrText>
      </w:r>
      <w:r w:rsid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</w:r>
      <w:r w:rsid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fldChar w:fldCharType="separate"/>
      </w:r>
      <w:r w:rsidR="00967083" w:rsidRPr="00E4222B">
        <w:rPr>
          <w:rStyle w:val="Hyperlink"/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t>https://www.linkedin.com/in/gielojoseph</w:t>
      </w:r>
      <w:bookmarkEnd w:id="0"/>
      <w:r w:rsid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  <w:r w:rsidR="00123536">
        <w:br/>
      </w:r>
      <w:r w:rsidR="00123536">
        <w:rPr>
          <w:rFonts w:ascii="Calibri" w:hAnsi="Calibri" w:cs="Calibri"/>
          <w:b/>
          <w:sz w:val="22"/>
          <w:szCs w:val="22"/>
        </w:rPr>
        <w:t>Visa Status: New Zealand Post Study Work Visa (Full Work Rights Until 2029)</w:t>
      </w:r>
      <w:r w:rsidR="00123536" w:rsidRPr="00491FD4">
        <w:rPr>
          <w:rFonts w:ascii="Calibri" w:hAnsi="Calibri" w:cs="Calibri"/>
          <w:b/>
          <w:sz w:val="22"/>
          <w:szCs w:val="22"/>
        </w:rPr>
        <w:t xml:space="preserve"> </w:t>
      </w:r>
      <w:r w:rsidR="0001293A">
        <w:rPr>
          <w:rFonts w:ascii="Calibri" w:hAnsi="Calibri" w:cs="Calibri"/>
          <w:sz w:val="22"/>
          <w:szCs w:val="22"/>
        </w:rPr>
        <w:br/>
      </w:r>
    </w:p>
    <w:p w14:paraId="78778C0A" w14:textId="77777777" w:rsidR="0001293A" w:rsidRDefault="0001293A" w:rsidP="0001293A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1D4466ED" w14:textId="77777777" w:rsidR="0001293A" w:rsidRDefault="0001293A" w:rsidP="0001293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797CFB95" w14:textId="2EE55ACB" w:rsidR="004C7B63" w:rsidRPr="004C7B63" w:rsidRDefault="004C7B63" w:rsidP="004C7B63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Office:</w:t>
      </w:r>
      <w:r>
        <w:rPr>
          <w:rFonts w:ascii="Calibri" w:hAnsi="Calibri" w:cs="Calibri"/>
          <w:sz w:val="22"/>
          <w:szCs w:val="22"/>
        </w:rPr>
        <w:t xml:space="preserve"> Word, Excel, PowerPoint, VBS, </w:t>
      </w:r>
      <w:proofErr w:type="spellStart"/>
      <w:r>
        <w:rPr>
          <w:rFonts w:ascii="Calibri" w:hAnsi="Calibri" w:cs="Calibri"/>
          <w:sz w:val="22"/>
          <w:szCs w:val="22"/>
        </w:rPr>
        <w:t>PowerBI</w:t>
      </w:r>
      <w:proofErr w:type="spellEnd"/>
      <w:r>
        <w:rPr>
          <w:rFonts w:ascii="Calibri" w:hAnsi="Calibri" w:cs="Calibri"/>
          <w:sz w:val="22"/>
          <w:szCs w:val="22"/>
        </w:rPr>
        <w:t>, Outlook</w:t>
      </w:r>
    </w:p>
    <w:p w14:paraId="236AB896" w14:textId="198D2AD8" w:rsidR="004C598D" w:rsidRPr="004C598D" w:rsidRDefault="004C598D" w:rsidP="004C598D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Analytics: </w:t>
      </w:r>
      <w:r>
        <w:rPr>
          <w:rFonts w:ascii="Calibri" w:hAnsi="Calibri" w:cs="Calibri"/>
          <w:sz w:val="22"/>
          <w:szCs w:val="22"/>
        </w:rPr>
        <w:t xml:space="preserve">RapidMiner, Microsoft </w:t>
      </w:r>
      <w:proofErr w:type="spellStart"/>
      <w:r>
        <w:rPr>
          <w:rFonts w:ascii="Calibri" w:hAnsi="Calibri" w:cs="Calibri"/>
          <w:sz w:val="22"/>
          <w:szCs w:val="22"/>
        </w:rPr>
        <w:t>PowerBI</w:t>
      </w:r>
      <w:proofErr w:type="spellEnd"/>
    </w:p>
    <w:p w14:paraId="4BC24FAD" w14:textId="26ED9478" w:rsidR="0001293A" w:rsidRPr="0001293A" w:rsidRDefault="0001293A" w:rsidP="0001293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 Redux, </w:t>
      </w:r>
      <w:proofErr w:type="spellStart"/>
      <w:r>
        <w:rPr>
          <w:rFonts w:ascii="Calibri" w:hAnsi="Calibri" w:cs="Calibri"/>
          <w:sz w:val="22"/>
          <w:szCs w:val="22"/>
        </w:rPr>
        <w:t>NextJS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NestJS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ExpressJS</w:t>
      </w:r>
      <w:proofErr w:type="spellEnd"/>
      <w:r>
        <w:rPr>
          <w:rFonts w:ascii="Calibri" w:hAnsi="Calibri" w:cs="Calibri"/>
          <w:sz w:val="22"/>
          <w:szCs w:val="22"/>
        </w:rPr>
        <w:t>, AngularJS), Java, C/C++, Python, VBA/VBS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</w:t>
      </w:r>
      <w:proofErr w:type="spellStart"/>
      <w:r>
        <w:rPr>
          <w:rFonts w:ascii="Calibri" w:hAnsi="Calibri" w:cs="Calibri"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495F6C7" w14:textId="4D118DB6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proofErr w:type="spellStart"/>
      <w:r>
        <w:rPr>
          <w:rFonts w:ascii="Calibri" w:hAnsi="Calibri" w:cs="Calibri"/>
          <w:sz w:val="22"/>
          <w:szCs w:val="22"/>
        </w:rPr>
        <w:t>MeiliSearch</w:t>
      </w:r>
      <w:proofErr w:type="spellEnd"/>
      <w:r>
        <w:rPr>
          <w:rFonts w:ascii="Calibri" w:hAnsi="Calibri" w:cs="Calibri"/>
          <w:sz w:val="22"/>
          <w:szCs w:val="22"/>
        </w:rPr>
        <w:t xml:space="preserve"> (AI Driven Search Optimization)</w:t>
      </w:r>
      <w:r w:rsidR="00A91D0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A91D02">
        <w:rPr>
          <w:rFonts w:ascii="Calibri" w:hAnsi="Calibri" w:cs="Calibri"/>
          <w:sz w:val="22"/>
          <w:szCs w:val="22"/>
        </w:rPr>
        <w:t>Replit</w:t>
      </w:r>
      <w:proofErr w:type="spellEnd"/>
      <w:r w:rsidR="00A91D02">
        <w:rPr>
          <w:rFonts w:ascii="Calibri" w:hAnsi="Calibri" w:cs="Calibri"/>
          <w:sz w:val="22"/>
          <w:szCs w:val="22"/>
        </w:rPr>
        <w:t>, Lovable</w:t>
      </w:r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</w:t>
      </w:r>
      <w:proofErr w:type="spellStart"/>
      <w:r>
        <w:rPr>
          <w:rFonts w:ascii="Calibri" w:hAnsi="Calibri" w:cs="Calibri"/>
          <w:sz w:val="22"/>
          <w:szCs w:val="22"/>
        </w:rPr>
        <w:t>CosmosDB</w:t>
      </w:r>
      <w:proofErr w:type="spellEnd"/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</w:t>
      </w:r>
      <w:proofErr w:type="spellStart"/>
      <w:r>
        <w:rPr>
          <w:rFonts w:ascii="Calibri" w:hAnsi="Calibri" w:cs="Calibri"/>
          <w:sz w:val="22"/>
          <w:szCs w:val="22"/>
        </w:rPr>
        <w:t>Github</w:t>
      </w:r>
      <w:proofErr w:type="spellEnd"/>
      <w:r>
        <w:rPr>
          <w:rFonts w:ascii="Calibri" w:hAnsi="Calibri" w:cs="Calibri"/>
          <w:sz w:val="22"/>
          <w:szCs w:val="22"/>
        </w:rPr>
        <w:t xml:space="preserve">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WebDriverIO</w:t>
      </w:r>
      <w:proofErr w:type="spellEnd"/>
      <w:r>
        <w:rPr>
          <w:rFonts w:ascii="Calibri" w:hAnsi="Calibri" w:cs="Calibri"/>
          <w:sz w:val="22"/>
          <w:szCs w:val="22"/>
        </w:rPr>
        <w:t xml:space="preserve">, JMeter, </w:t>
      </w:r>
      <w:proofErr w:type="spellStart"/>
      <w:r>
        <w:rPr>
          <w:rFonts w:ascii="Calibri" w:hAnsi="Calibri" w:cs="Calibri"/>
          <w:sz w:val="22"/>
          <w:szCs w:val="22"/>
        </w:rPr>
        <w:t>NewRelic</w:t>
      </w:r>
      <w:proofErr w:type="spellEnd"/>
      <w:r>
        <w:rPr>
          <w:rFonts w:ascii="Calibri" w:hAnsi="Calibri" w:cs="Calibri"/>
          <w:sz w:val="22"/>
          <w:szCs w:val="22"/>
        </w:rPr>
        <w:t>, Test-Driven Development</w:t>
      </w:r>
    </w:p>
    <w:p w14:paraId="3125C169" w14:textId="5BBA6D79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  <w:r w:rsidR="00AB6558">
        <w:rPr>
          <w:rFonts w:ascii="Calibri" w:hAnsi="Calibri" w:cs="Calibri"/>
          <w:sz w:val="22"/>
          <w:szCs w:val="22"/>
        </w:rPr>
        <w:t>, CRM, ERP</w:t>
      </w:r>
      <w:r w:rsidR="00327230">
        <w:rPr>
          <w:rFonts w:ascii="Calibri" w:hAnsi="Calibri" w:cs="Calibri"/>
          <w:sz w:val="22"/>
          <w:szCs w:val="22"/>
        </w:rPr>
        <w:t>, Dashboards and Analytics Tools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3D184521" w14:textId="42B5D4D7" w:rsidR="00C40A05" w:rsidRDefault="00C40A05">
      <w:pPr>
        <w:widowControl w:val="0"/>
        <w:autoSpaceDE w:val="0"/>
        <w:spacing w:line="276" w:lineRule="auto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RippleForecast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Tides (Internship Project) </w:t>
      </w:r>
      <w:hyperlink r:id="rId9" w:history="1">
        <w:r w:rsidR="007F1167" w:rsidRPr="000E5D94">
          <w:rPr>
            <w:rStyle w:val="Hyperlink"/>
            <w:rFonts w:ascii="Calibri" w:hAnsi="Calibri" w:cs="Calibri"/>
            <w:bCs/>
            <w:iCs/>
            <w:sz w:val="22"/>
            <w:szCs w:val="22"/>
          </w:rPr>
          <w:t>https://rippleforecast.com/tide</w:t>
        </w:r>
      </w:hyperlink>
    </w:p>
    <w:p w14:paraId="0EF491A7" w14:textId="607ECE77" w:rsidR="0055432A" w:rsidRPr="00C40A05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t>CoverMe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10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t>TobyGieloPeds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2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39EC6EB6" w14:textId="05C5F723" w:rsidR="00CE4605" w:rsidRDefault="00CE4605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4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072D8FCA" w14:textId="77777777" w:rsidR="004B10ED" w:rsidRPr="00C1223C" w:rsidRDefault="004B10ED" w:rsidP="004B10ED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Mcdonalds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Auckland, New Zealand</w:t>
      </w:r>
      <w:r>
        <w:rPr>
          <w:rFonts w:ascii="Calibri" w:hAnsi="Calibri" w:cs="Calibri"/>
          <w:b/>
          <w:bCs/>
          <w:sz w:val="22"/>
          <w:szCs w:val="22"/>
        </w:rPr>
        <w:tab/>
        <w:t>November 2024 – Present</w:t>
      </w:r>
    </w:p>
    <w:p w14:paraId="79F1EBB5" w14:textId="74A37A04" w:rsidR="004B10ED" w:rsidRDefault="00F13F67" w:rsidP="004B10ED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Kitchen </w:t>
      </w:r>
      <w:r w:rsidR="004B10ED">
        <w:rPr>
          <w:rFonts w:ascii="Calibri" w:hAnsi="Calibri" w:cs="Calibri"/>
          <w:i/>
          <w:iCs/>
          <w:sz w:val="22"/>
          <w:szCs w:val="22"/>
        </w:rPr>
        <w:t>Crew</w:t>
      </w:r>
      <w:r w:rsidR="004B10ED">
        <w:rPr>
          <w:rFonts w:ascii="Calibri" w:hAnsi="Calibri" w:cs="Calibri"/>
          <w:i/>
          <w:iCs/>
          <w:sz w:val="22"/>
          <w:szCs w:val="22"/>
        </w:rPr>
        <w:tab/>
      </w:r>
      <w:r w:rsidR="004B10ED">
        <w:rPr>
          <w:rFonts w:ascii="Calibri" w:hAnsi="Calibri" w:cs="Calibri"/>
          <w:sz w:val="22"/>
          <w:szCs w:val="22"/>
        </w:rPr>
        <w:tab/>
      </w:r>
    </w:p>
    <w:p w14:paraId="50EC68DA" w14:textId="77777777" w:rsidR="004B10ED" w:rsidRDefault="004B10ED" w:rsidP="004B10ED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187F54D4" w14:textId="77777777" w:rsidR="004B10ED" w:rsidRDefault="004B10ED" w:rsidP="004B10ED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7E6167D" w14:textId="77777777" w:rsidR="004B10ED" w:rsidRDefault="004B10ED" w:rsidP="004B10ED">
      <w:pPr>
        <w:pStyle w:val="ListParagraph"/>
        <w:numPr>
          <w:ilvl w:val="0"/>
          <w:numId w:val="4"/>
        </w:numPr>
      </w:pPr>
      <w:r w:rsidRPr="00F06ACF">
        <w:t xml:space="preserve">Actively integrating into the New Zealand workforce while completing </w:t>
      </w:r>
      <w:proofErr w:type="gramStart"/>
      <w:r w:rsidRPr="00F06ACF">
        <w:t>Master’s</w:t>
      </w:r>
      <w:proofErr w:type="gramEnd"/>
      <w:r w:rsidRPr="00F06ACF">
        <w:t xml:space="preserve"> studies, demonstrating strong work ethic and adaptability.</w:t>
      </w:r>
    </w:p>
    <w:p w14:paraId="00F9B293" w14:textId="77777777" w:rsidR="004B10ED" w:rsidRDefault="004B10ED" w:rsidP="004B10ED">
      <w:pPr>
        <w:pStyle w:val="ListParagraph"/>
        <w:numPr>
          <w:ilvl w:val="0"/>
          <w:numId w:val="4"/>
        </w:numPr>
      </w:pPr>
      <w:r w:rsidRPr="00F06ACF">
        <w:t>Maintaining high-speed service and accuracy in a fast-paced, high-pressure environment.</w:t>
      </w:r>
    </w:p>
    <w:p w14:paraId="75443075" w14:textId="48C950C7" w:rsidR="004B10ED" w:rsidRPr="004B10ED" w:rsidRDefault="004B10ED" w:rsidP="004B10ED">
      <w:pPr>
        <w:pStyle w:val="ListParagraph"/>
        <w:numPr>
          <w:ilvl w:val="0"/>
          <w:numId w:val="4"/>
        </w:numPr>
      </w:pPr>
      <w:r w:rsidRPr="00F06ACF">
        <w:t>Collaborating effectively within a diverse team to ensure operational efficiency and customer satisfaction.</w:t>
      </w:r>
    </w:p>
    <w:p w14:paraId="381B417C" w14:textId="77777777" w:rsidR="004B10ED" w:rsidRDefault="004B10ED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027EC99B" w14:textId="5403FD5A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Orcas Consulting Ltd., Raglan, New Zealand</w:t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November 2025 – </w:t>
      </w:r>
      <w:r w:rsidR="006B7923">
        <w:rPr>
          <w:rFonts w:ascii="Calibri" w:hAnsi="Calibri" w:cs="Calibri"/>
          <w:b/>
          <w:bCs/>
          <w:sz w:val="22"/>
          <w:szCs w:val="22"/>
        </w:rPr>
        <w:t>February 2026</w:t>
      </w:r>
    </w:p>
    <w:p w14:paraId="5508F867" w14:textId="1D875675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42E70FE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14B1AE7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4EF0D4" w14:textId="15D39AB0" w:rsidR="00E7266A" w:rsidRDefault="00E7266A" w:rsidP="00D20BCB">
      <w:pPr>
        <w:pStyle w:val="ListParagraph"/>
        <w:numPr>
          <w:ilvl w:val="0"/>
          <w:numId w:val="4"/>
        </w:numPr>
      </w:pPr>
      <w:r w:rsidRPr="00E7266A">
        <w:t>Developed Python-based web scraping pipelines to automate the extraction of structured data from third-party sources, reducing manual data collection effort and enabling scalable data ingestion.</w:t>
      </w:r>
    </w:p>
    <w:p w14:paraId="08B41123" w14:textId="4DF13052" w:rsidR="00E7266A" w:rsidRDefault="00E7266A" w:rsidP="00D20BCB">
      <w:pPr>
        <w:pStyle w:val="ListParagraph"/>
        <w:numPr>
          <w:ilvl w:val="0"/>
          <w:numId w:val="4"/>
        </w:numPr>
      </w:pPr>
      <w:r w:rsidRPr="00E7266A">
        <w:t>Integrated the Overpass API to retrieve and process geospatial coordinates, supporting location-based analysis and improving data accuracy for internal tools.</w:t>
      </w:r>
    </w:p>
    <w:p w14:paraId="684BA3A7" w14:textId="77777777" w:rsidR="005E5B9A" w:rsidRDefault="00E7266A" w:rsidP="00D20BCB">
      <w:pPr>
        <w:pStyle w:val="ListParagraph"/>
        <w:numPr>
          <w:ilvl w:val="0"/>
          <w:numId w:val="4"/>
        </w:numPr>
      </w:pPr>
      <w:r w:rsidRPr="00E7266A">
        <w:lastRenderedPageBreak/>
        <w:t>Contributed to the development of the company’s new website using modern web technologies, enhancing usability and aligning with business requirements.</w:t>
      </w:r>
    </w:p>
    <w:p w14:paraId="53AF5074" w14:textId="5BC7D430" w:rsidR="0097715D" w:rsidRDefault="0097715D" w:rsidP="00D20BCB">
      <w:pPr>
        <w:pStyle w:val="ListParagraph"/>
        <w:numPr>
          <w:ilvl w:val="0"/>
          <w:numId w:val="4"/>
        </w:numPr>
      </w:pPr>
      <w:r w:rsidRPr="0097715D">
        <w:t>Researched and evaluated geospatial data compression techniques (</w:t>
      </w:r>
      <w:proofErr w:type="spellStart"/>
      <w:r w:rsidRPr="0097715D">
        <w:t>GeoJSON</w:t>
      </w:r>
      <w:proofErr w:type="spellEnd"/>
      <w:r w:rsidRPr="0097715D">
        <w:t xml:space="preserve"> vs Zarr) to optimize storage and performance when handling large, complex datasets.</w:t>
      </w:r>
    </w:p>
    <w:p w14:paraId="6B14BF47" w14:textId="390C306E" w:rsidR="004D745C" w:rsidRPr="004D745C" w:rsidRDefault="005E5B9A" w:rsidP="004D745C">
      <w:pPr>
        <w:pStyle w:val="ListParagraph"/>
        <w:numPr>
          <w:ilvl w:val="0"/>
          <w:numId w:val="4"/>
        </w:numPr>
      </w:pPr>
      <w:r w:rsidRPr="005E5B9A">
        <w:t xml:space="preserve">Utilized </w:t>
      </w:r>
      <w:proofErr w:type="spellStart"/>
      <w:r w:rsidRPr="005E5B9A">
        <w:t>Replit</w:t>
      </w:r>
      <w:proofErr w:type="spellEnd"/>
      <w:r w:rsidRPr="005E5B9A">
        <w:t xml:space="preserve"> for rapid prototyping, testing, and collaborative development.</w:t>
      </w:r>
    </w:p>
    <w:p w14:paraId="260A6A31" w14:textId="180DCD20" w:rsidR="004D745C" w:rsidRDefault="004D745C" w:rsidP="004D745C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E5153">
        <w:rPr>
          <w:rFonts w:ascii="Calibri" w:hAnsi="Calibri" w:cs="Calibri"/>
          <w:sz w:val="22"/>
          <w:szCs w:val="22"/>
        </w:rPr>
        <w:t>RippleForecast</w:t>
      </w:r>
      <w:proofErr w:type="spellEnd"/>
      <w:r w:rsidR="00FE5153">
        <w:rPr>
          <w:rFonts w:ascii="Calibri" w:hAnsi="Calibri" w:cs="Calibri"/>
          <w:sz w:val="22"/>
          <w:szCs w:val="22"/>
        </w:rPr>
        <w:t xml:space="preserve"> Tides </w:t>
      </w:r>
      <w:r w:rsidR="00616DBD">
        <w:rPr>
          <w:rFonts w:ascii="Calibri" w:hAnsi="Calibri" w:cs="Calibri"/>
          <w:sz w:val="22"/>
          <w:szCs w:val="22"/>
        </w:rPr>
        <w:t xml:space="preserve">Page </w:t>
      </w:r>
      <w:hyperlink r:id="rId15" w:history="1">
        <w:r w:rsidR="007F1167" w:rsidRPr="000E5D94">
          <w:rPr>
            <w:rStyle w:val="Hyperlink"/>
            <w:rFonts w:ascii="Calibri" w:hAnsi="Calibri" w:cs="Calibri"/>
            <w:sz w:val="22"/>
            <w:szCs w:val="22"/>
          </w:rPr>
          <w:t>https://rippleforecast.com/tide</w:t>
        </w:r>
      </w:hyperlink>
      <w:r>
        <w:rPr>
          <w:rFonts w:ascii="Calibri" w:hAnsi="Calibri" w:cs="Calibri"/>
          <w:sz w:val="22"/>
          <w:szCs w:val="22"/>
        </w:rPr>
        <w:t xml:space="preserve"> - </w:t>
      </w:r>
      <w:r w:rsidR="004B727E">
        <w:rPr>
          <w:rFonts w:ascii="Calibri" w:hAnsi="Calibri" w:cs="Calibri"/>
          <w:sz w:val="22"/>
          <w:szCs w:val="22"/>
        </w:rPr>
        <w:t>April 30</w:t>
      </w:r>
      <w:r>
        <w:rPr>
          <w:rFonts w:ascii="Calibri" w:hAnsi="Calibri" w:cs="Calibri"/>
          <w:sz w:val="22"/>
          <w:szCs w:val="22"/>
        </w:rPr>
        <w:t>, 202</w:t>
      </w:r>
      <w:r w:rsidR="004B727E">
        <w:rPr>
          <w:rFonts w:ascii="Calibri" w:hAnsi="Calibri" w:cs="Calibri"/>
          <w:sz w:val="22"/>
          <w:szCs w:val="22"/>
        </w:rPr>
        <w:t>6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91195DB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Evidentful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Cromwell, New Zealand</w:t>
      </w:r>
      <w:r>
        <w:rPr>
          <w:rFonts w:ascii="Calibri" w:hAnsi="Calibri" w:cs="Calibri"/>
          <w:b/>
          <w:bCs/>
          <w:sz w:val="22"/>
          <w:szCs w:val="22"/>
        </w:rPr>
        <w:tab/>
        <w:t>December 2024 – March 2025</w:t>
      </w:r>
    </w:p>
    <w:p w14:paraId="32AEF3BC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7CC952D4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527B7F8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9FC2199" w14:textId="7F6F684B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>Analyzed existing system architecture (frontend and backend) to identify performance and scalability improvement opportunities, delivering actionable recommendations to the development team.</w:t>
      </w:r>
    </w:p>
    <w:p w14:paraId="663C0B54" w14:textId="77777777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 xml:space="preserve">Designed and built a proof-of-concept for AI-powered search using hybrid (keyword + vector) retrieval with </w:t>
      </w:r>
      <w:proofErr w:type="spellStart"/>
      <w:r w:rsidRPr="002F556A">
        <w:t>Meilisearch</w:t>
      </w:r>
      <w:proofErr w:type="spellEnd"/>
      <w:r w:rsidRPr="002F556A">
        <w:t>, demonstrating enhanced relevance and semantic search capabilities.</w:t>
      </w:r>
    </w:p>
    <w:p w14:paraId="634A5B29" w14:textId="0003A14E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>Implemented vector search workflows to explore embedding-based retrieval, improving the system’s ability to handle natural language queries.</w:t>
      </w:r>
    </w:p>
    <w:p w14:paraId="624DB347" w14:textId="60FF1F2F" w:rsidR="002F556A" w:rsidRPr="0057671F" w:rsidRDefault="002F556A" w:rsidP="00D20BCB">
      <w:pPr>
        <w:pStyle w:val="ListParagraph"/>
        <w:numPr>
          <w:ilvl w:val="0"/>
          <w:numId w:val="4"/>
        </w:numPr>
      </w:pPr>
      <w:r w:rsidRPr="002F556A">
        <w:t>Containerized applications using Docker to ensure consistent development and deployment environments across projects.</w:t>
      </w:r>
    </w:p>
    <w:p w14:paraId="323A13AD" w14:textId="77777777" w:rsidR="00D20BCB" w:rsidRPr="00D20BCB" w:rsidRDefault="00D20BCB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1D2A4B2F" w14:textId="1AFF4B7C" w:rsidR="008F20BD" w:rsidRDefault="008F20BD" w:rsidP="000D1EA0">
      <w:pPr>
        <w:pStyle w:val="ListParagraph"/>
        <w:numPr>
          <w:ilvl w:val="0"/>
          <w:numId w:val="4"/>
        </w:numPr>
      </w:pPr>
      <w:r w:rsidRPr="008F20BD">
        <w:t>Designed, developed, and maintained full-stack applications, delivering new features across APIs, UIs, and backend services throughout the software development lifecycle.</w:t>
      </w:r>
    </w:p>
    <w:p w14:paraId="3DF5FAB8" w14:textId="21D3B4CC" w:rsidR="008F20BD" w:rsidRDefault="008F20BD" w:rsidP="000D1EA0">
      <w:pPr>
        <w:pStyle w:val="ListParagraph"/>
        <w:numPr>
          <w:ilvl w:val="0"/>
          <w:numId w:val="4"/>
        </w:numPr>
      </w:pPr>
      <w:r w:rsidRPr="008F20BD">
        <w:t>Collaborated with stakeholders to translate business requirements into technical solutions, refining specifications to ensure alignment with system capabilities and user needs.</w:t>
      </w:r>
    </w:p>
    <w:p w14:paraId="052F07DD" w14:textId="23E477F1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Led Agile ceremonies as acting Scrum Master, facilitating sprint planning, stand-ups, reviews, and retrospectives to improve team delivery and communication.</w:t>
      </w:r>
    </w:p>
    <w:p w14:paraId="62E32279" w14:textId="0625BDF9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Identified process inefficiencies and proposed improvements to development workflows, contributing to more streamlined and effective engineering practices.</w:t>
      </w:r>
    </w:p>
    <w:p w14:paraId="1CA496BD" w14:textId="48833018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Built and maintained reporting pipelines for daily accounting reports, ensuring data accuracy by resolving inconsistencies (e.g., force balance, tolerance issues).</w:t>
      </w:r>
    </w:p>
    <w:p w14:paraId="795046F0" w14:textId="2CA9D02B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Diagnosed and resolved frontend and backend issues, improving system stability and reducing production defects.</w:t>
      </w:r>
    </w:p>
    <w:p w14:paraId="6BDF89CA" w14:textId="3F13FF9C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Contributed to system architecture and documentation, supporting scalability and maintainability of enterprise applications.</w:t>
      </w:r>
    </w:p>
    <w:p w14:paraId="1DA8CFEE" w14:textId="172A972B" w:rsidR="008A1E9F" w:rsidRDefault="008A1E9F" w:rsidP="000D1EA0">
      <w:pPr>
        <w:pStyle w:val="ListParagraph"/>
        <w:numPr>
          <w:ilvl w:val="0"/>
          <w:numId w:val="4"/>
        </w:numPr>
      </w:pPr>
      <w:r w:rsidRPr="008A1E9F">
        <w:t xml:space="preserve">Applied Agile methodologies to manage tasks, prioritize deliverables, and support iterative development in a cross-functional team </w:t>
      </w:r>
      <w:proofErr w:type="gramStart"/>
      <w:r w:rsidRPr="008A1E9F">
        <w:t>environment.</w:t>
      </w:r>
      <w:r w:rsidR="00C64C29">
        <w:t>.</w:t>
      </w:r>
      <w:proofErr w:type="gramEnd"/>
    </w:p>
    <w:p w14:paraId="73D47816" w14:textId="0C289438" w:rsidR="00585B84" w:rsidRPr="006E55DA" w:rsidRDefault="0036081C" w:rsidP="000D1EA0">
      <w:pPr>
        <w:pStyle w:val="ListParagraph"/>
        <w:numPr>
          <w:ilvl w:val="0"/>
          <w:numId w:val="4"/>
        </w:numPr>
      </w:pPr>
      <w:r>
        <w:rPr>
          <w:rFonts w:ascii="Segoe UI" w:hAnsi="Segoe UI" w:cs="Segoe UI"/>
          <w:sz w:val="21"/>
          <w:szCs w:val="21"/>
          <w:shd w:val="clear" w:color="auto" w:fill="FFFFFF"/>
        </w:rPr>
        <w:t>D</w:t>
      </w:r>
      <w:r w:rsidR="00585B84">
        <w:rPr>
          <w:rFonts w:ascii="Segoe UI" w:hAnsi="Segoe UI" w:cs="Segoe UI"/>
          <w:sz w:val="21"/>
          <w:szCs w:val="21"/>
          <w:shd w:val="clear" w:color="auto" w:fill="FFFFFF"/>
        </w:rPr>
        <w:t>elivered responsive UI design, prominent frontend framework such as React or Vue, state management, asynchronous API calls, authentication and single page application.</w:t>
      </w:r>
    </w:p>
    <w:p w14:paraId="354E9594" w14:textId="50FB0530" w:rsidR="006E55DA" w:rsidRPr="00B220EB" w:rsidRDefault="0036081C" w:rsidP="000D1EA0">
      <w:pPr>
        <w:pStyle w:val="ListParagraph"/>
        <w:numPr>
          <w:ilvl w:val="0"/>
          <w:numId w:val="4"/>
        </w:numPr>
      </w:pPr>
      <w:r>
        <w:rPr>
          <w:rFonts w:ascii="Segoe UI" w:hAnsi="Segoe UI" w:cs="Segoe UI"/>
          <w:sz w:val="21"/>
          <w:szCs w:val="21"/>
          <w:shd w:val="clear" w:color="auto" w:fill="FFFFFF"/>
        </w:rPr>
        <w:t>T</w:t>
      </w:r>
      <w:r w:rsidR="006E55DA">
        <w:rPr>
          <w:rFonts w:ascii="Segoe UI" w:hAnsi="Segoe UI" w:cs="Segoe UI"/>
          <w:sz w:val="21"/>
          <w:szCs w:val="21"/>
          <w:shd w:val="clear" w:color="auto" w:fill="FFFFFF"/>
        </w:rPr>
        <w:t>urned emerging technologies into practical, scalable solutions, while applying strong engineering standards and a quality-first mindset.</w:t>
      </w:r>
    </w:p>
    <w:p w14:paraId="1F10A4FC" w14:textId="5964BD49" w:rsidR="00B220EB" w:rsidRDefault="00B220EB" w:rsidP="000D1EA0">
      <w:pPr>
        <w:pStyle w:val="ListParagraph"/>
        <w:numPr>
          <w:ilvl w:val="0"/>
          <w:numId w:val="4"/>
        </w:numPr>
      </w:pPr>
      <w:r w:rsidRPr="00B220EB">
        <w:t>Design</w:t>
      </w:r>
      <w:r>
        <w:t>ed</w:t>
      </w:r>
      <w:r w:rsidRPr="00B220EB">
        <w:t xml:space="preserve">, </w:t>
      </w:r>
      <w:r>
        <w:t xml:space="preserve">and </w:t>
      </w:r>
      <w:r w:rsidRPr="00B220EB">
        <w:t>maintain</w:t>
      </w:r>
      <w:r>
        <w:t>ed</w:t>
      </w:r>
      <w:r w:rsidRPr="00B220EB">
        <w:t xml:space="preserve"> robust automated test frameworks and scripts to support scalable and repeatable testing across cloud applications.</w:t>
      </w:r>
    </w:p>
    <w:p w14:paraId="2480AE15" w14:textId="6A28BCA2" w:rsidR="00315DAD" w:rsidRDefault="00315DAD" w:rsidP="000D1EA0">
      <w:pPr>
        <w:pStyle w:val="ListParagraph"/>
        <w:numPr>
          <w:ilvl w:val="0"/>
          <w:numId w:val="4"/>
        </w:numPr>
      </w:pPr>
      <w:r w:rsidRPr="00315DAD">
        <w:t>Translate</w:t>
      </w:r>
      <w:r>
        <w:t>d</w:t>
      </w:r>
      <w:r w:rsidRPr="00315DAD">
        <w:t xml:space="preserve"> user stories, acceptance criteria, and technical requirements into comprehensive test cases and test scenarios.</w:t>
      </w:r>
    </w:p>
    <w:p w14:paraId="7D89FD06" w14:textId="7F92FEB8" w:rsidR="000B09DE" w:rsidRDefault="000B09DE" w:rsidP="000B09DE">
      <w:pPr>
        <w:pStyle w:val="ListParagraph"/>
        <w:numPr>
          <w:ilvl w:val="0"/>
          <w:numId w:val="4"/>
        </w:numPr>
      </w:pPr>
      <w:r w:rsidRPr="000B09DE">
        <w:t>Contribut</w:t>
      </w:r>
      <w:r>
        <w:t>e</w:t>
      </w:r>
      <w:r w:rsidRPr="000B09DE">
        <w:t xml:space="preserve"> to testing strategies and test plans</w:t>
      </w:r>
      <w:r>
        <w:t>, perform end to end testing, regression testing, analyzed test results</w:t>
      </w:r>
      <w:r w:rsidR="000F6AFB">
        <w:t>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lastRenderedPageBreak/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6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290E7DAC" w14:textId="6E7E7E61" w:rsidR="004026C0" w:rsidRDefault="004026C0" w:rsidP="002C13C5">
      <w:pPr>
        <w:pStyle w:val="ListParagraph"/>
        <w:numPr>
          <w:ilvl w:val="0"/>
          <w:numId w:val="4"/>
        </w:numPr>
      </w:pPr>
      <w:r w:rsidRPr="004026C0">
        <w:t>Designed and executed manual test cases based on system specifications, ensuring software quality and alignment with functional requirements.</w:t>
      </w:r>
    </w:p>
    <w:p w14:paraId="3066D840" w14:textId="7E22C676" w:rsidR="004026C0" w:rsidRDefault="004026C0" w:rsidP="002C13C5">
      <w:pPr>
        <w:pStyle w:val="ListParagraph"/>
        <w:numPr>
          <w:ilvl w:val="0"/>
          <w:numId w:val="4"/>
        </w:numPr>
      </w:pPr>
      <w:r w:rsidRPr="004026C0">
        <w:t>Utilized MATLAB to generate test inputs and expected outputs, improving test coverage and validation accuracy.</w:t>
      </w:r>
    </w:p>
    <w:p w14:paraId="45B2F09D" w14:textId="30867334" w:rsidR="002C13C5" w:rsidRDefault="004026C0">
      <w:pPr>
        <w:pStyle w:val="ListParagraph"/>
        <w:numPr>
          <w:ilvl w:val="0"/>
          <w:numId w:val="4"/>
        </w:numPr>
      </w:pPr>
      <w:r w:rsidRPr="004026C0">
        <w:t>Built and configured testing environments to support reliable and repeatable validation processes.</w:t>
      </w:r>
    </w:p>
    <w:p w14:paraId="61B2BF30" w14:textId="78BE7EAC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t>Identified, debugged, and documented defects using Eclipse, contributing to faster issue resolution and improved system stability.</w:t>
      </w:r>
    </w:p>
    <w:p w14:paraId="29526F0D" w14:textId="16CD383B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t>Tracked and reported defects, ensuring timely resolution and clear documentation for future reference and regression testing.</w:t>
      </w:r>
    </w:p>
    <w:p w14:paraId="59AC6BA3" w14:textId="1A29838E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t>Collaborated with cross-functional teams and participated in regular progress reporting, supporting transparency and on-time delivery of project milestones.</w:t>
      </w:r>
    </w:p>
    <w:p w14:paraId="222358C7" w14:textId="44A7309E" w:rsidR="00D92566" w:rsidRDefault="00D92566" w:rsidP="004026C0">
      <w:pPr>
        <w:pStyle w:val="ListParagraph"/>
        <w:numPr>
          <w:ilvl w:val="0"/>
          <w:numId w:val="4"/>
        </w:numPr>
      </w:pPr>
      <w:r w:rsidRPr="00D92566">
        <w:t>Contributed to continuous improvement initiatives and internal knowledge sharing within the team.</w:t>
      </w:r>
    </w:p>
    <w:p w14:paraId="00D2C515" w14:textId="10C9BA10" w:rsidR="00D84102" w:rsidRDefault="00D84102" w:rsidP="00D84102">
      <w:pPr>
        <w:pStyle w:val="ListParagraph"/>
        <w:numPr>
          <w:ilvl w:val="0"/>
          <w:numId w:val="4"/>
        </w:numPr>
      </w:pPr>
      <w:r w:rsidRPr="004026C0">
        <w:t xml:space="preserve">Communicated with clients and prepared technical documentation in Japanese, supporting international collaboration and requirement </w:t>
      </w:r>
      <w:proofErr w:type="gramStart"/>
      <w:r w:rsidRPr="004026C0">
        <w:t>clarity.</w:t>
      </w:r>
      <w:r w:rsidR="009D0496">
        <w:t>.</w:t>
      </w:r>
      <w:proofErr w:type="gramEnd"/>
    </w:p>
    <w:p w14:paraId="0EFC5333" w14:textId="4FCFE2B5" w:rsidR="009D0496" w:rsidRDefault="009D0496" w:rsidP="00D84102">
      <w:pPr>
        <w:pStyle w:val="ListParagraph"/>
        <w:numPr>
          <w:ilvl w:val="0"/>
          <w:numId w:val="4"/>
        </w:numPr>
      </w:pPr>
      <w:r w:rsidRPr="009D0496">
        <w:t>Validate</w:t>
      </w:r>
      <w:r>
        <w:t>d</w:t>
      </w:r>
      <w:r w:rsidRPr="009D0496">
        <w:t xml:space="preserve"> resolved defects, enhancements, and newly delivered features to ensure they meet quality standards and do not introduce regressions.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36AFA28" w14:textId="06D5314B" w:rsidR="00ED42C4" w:rsidRDefault="004B5005">
      <w:pPr>
        <w:pStyle w:val="ListParagraph"/>
        <w:numPr>
          <w:ilvl w:val="0"/>
          <w:numId w:val="3"/>
        </w:numPr>
      </w:pPr>
      <w:r>
        <w:t>C</w:t>
      </w:r>
      <w:r w:rsidR="00ED42C4" w:rsidRPr="00ED42C4">
        <w:t>ompleted intensive training in low-level systems and cybersecurity, focusing on assembly programming and reverse engineering techniques.</w:t>
      </w:r>
    </w:p>
    <w:p w14:paraId="5DAD19BA" w14:textId="54CB189F" w:rsidR="00ED42C4" w:rsidRDefault="00ED42C4">
      <w:pPr>
        <w:pStyle w:val="ListParagraph"/>
        <w:numPr>
          <w:ilvl w:val="0"/>
          <w:numId w:val="3"/>
        </w:numPr>
      </w:pPr>
      <w:r w:rsidRPr="00ED42C4">
        <w:t>Analyzed malware behavior and contributed to pattern/signature creation for threat detection and classification.</w:t>
      </w:r>
    </w:p>
    <w:p w14:paraId="55F0AF81" w14:textId="15F44C7D" w:rsidR="00ED42C4" w:rsidRDefault="00ED42C4">
      <w:pPr>
        <w:pStyle w:val="ListParagraph"/>
        <w:numPr>
          <w:ilvl w:val="0"/>
          <w:numId w:val="3"/>
        </w:numPr>
      </w:pPr>
      <w:r w:rsidRPr="00ED42C4">
        <w:t>Investigated web and email-based threats, including spam and malicious URLs, to understand real-world attack vectors.</w:t>
      </w:r>
    </w:p>
    <w:p w14:paraId="6C13210F" w14:textId="7E545F2F" w:rsidR="00ED42C4" w:rsidRDefault="00ED42C4">
      <w:pPr>
        <w:pStyle w:val="ListParagraph"/>
        <w:numPr>
          <w:ilvl w:val="0"/>
          <w:numId w:val="3"/>
        </w:numPr>
      </w:pPr>
      <w:r w:rsidRPr="00ED42C4">
        <w:t xml:space="preserve">Utilized tools such as VMware, </w:t>
      </w:r>
      <w:proofErr w:type="spellStart"/>
      <w:r w:rsidRPr="00ED42C4">
        <w:t>OllyDbg</w:t>
      </w:r>
      <w:proofErr w:type="spellEnd"/>
      <w:r w:rsidRPr="00ED42C4">
        <w:t>, and Hiew to safely analyze and debug malicious binaries in controlled environments.</w:t>
      </w:r>
    </w:p>
    <w:p w14:paraId="03EEA016" w14:textId="7BFC0E86" w:rsidR="008D1FE9" w:rsidRDefault="008D1FE9">
      <w:pPr>
        <w:pStyle w:val="ListParagraph"/>
        <w:numPr>
          <w:ilvl w:val="0"/>
          <w:numId w:val="3"/>
        </w:numPr>
      </w:pPr>
      <w:r w:rsidRPr="008D1FE9">
        <w:t>Performed dynamic and static analysis using sandboxing and system tracing tools to observe malware execution and system impact.</w:t>
      </w:r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Rogomi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04A3F855" w14:textId="3EB40440" w:rsidR="004B29D8" w:rsidRDefault="004B29D8">
      <w:pPr>
        <w:pStyle w:val="ListParagraph"/>
        <w:numPr>
          <w:ilvl w:val="0"/>
          <w:numId w:val="5"/>
        </w:numPr>
      </w:pPr>
      <w:r w:rsidRPr="004B29D8">
        <w:t>Documented mobile application features and workflows to support development and QA processes.</w:t>
      </w:r>
    </w:p>
    <w:p w14:paraId="65E3AE0B" w14:textId="28E863B4" w:rsidR="004B29D8" w:rsidRDefault="004B29D8">
      <w:pPr>
        <w:pStyle w:val="ListParagraph"/>
        <w:numPr>
          <w:ilvl w:val="0"/>
          <w:numId w:val="5"/>
        </w:numPr>
      </w:pPr>
      <w:r w:rsidRPr="004B29D8">
        <w:t>Performed initial quality assurance testing, identifying and reporting defects to improve application stability.</w:t>
      </w:r>
    </w:p>
    <w:p w14:paraId="6D60B721" w14:textId="4DF7A40C" w:rsidR="004B29D8" w:rsidRDefault="004B29D8">
      <w:pPr>
        <w:pStyle w:val="ListParagraph"/>
        <w:numPr>
          <w:ilvl w:val="0"/>
          <w:numId w:val="5"/>
        </w:numPr>
      </w:pPr>
      <w:r w:rsidRPr="004B29D8">
        <w:t>Completed training in Android development using Android Studio and Java, building foundational knowledge in mobile application development.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C9429DA" w14:textId="597082A6" w:rsidR="00592F0C" w:rsidRPr="00592F0C" w:rsidRDefault="00592F0C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Fundamentals Certification: AI Fundamentals,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Datacamp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 w:rsidRPr="00592F0C">
        <w:rPr>
          <w:rFonts w:ascii="Calibri" w:hAnsi="Calibri" w:cs="Calibri"/>
          <w:b/>
          <w:iCs/>
          <w:sz w:val="22"/>
          <w:szCs w:val="22"/>
        </w:rPr>
        <w:t>August 2025</w:t>
      </w:r>
    </w:p>
    <w:p w14:paraId="02EDC1A3" w14:textId="1EAEA246" w:rsidR="00592F0C" w:rsidRPr="00592F0C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lastRenderedPageBreak/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41A07C99" w14:textId="4BB05671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46F11713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08008738" w14:textId="2A0F0E91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proofErr w:type="spellStart"/>
      <w:r w:rsidR="00474669">
        <w:rPr>
          <w:rFonts w:ascii="Calibri" w:hAnsi="Calibri" w:cs="Calibri"/>
          <w:bCs/>
          <w:iCs/>
          <w:sz w:val="22"/>
          <w:szCs w:val="22"/>
        </w:rPr>
        <w:t>SpeechPower</w:t>
      </w:r>
      <w:proofErr w:type="spellEnd"/>
      <w:r w:rsidR="00474669">
        <w:rPr>
          <w:rFonts w:ascii="Calibri" w:hAnsi="Calibri" w:cs="Calibri"/>
          <w:bCs/>
          <w:iCs/>
          <w:sz w:val="22"/>
          <w:szCs w:val="22"/>
        </w:rPr>
        <w:t xml:space="preserve">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11B55111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</w:t>
      </w:r>
      <w:r w:rsidR="00A93959">
        <w:rPr>
          <w:rFonts w:ascii="Calibri" w:hAnsi="Calibri" w:cs="Calibri"/>
          <w:b/>
          <w:iCs/>
          <w:sz w:val="22"/>
          <w:szCs w:val="22"/>
        </w:rPr>
        <w:t>’</w:t>
      </w:r>
      <w:r>
        <w:rPr>
          <w:rFonts w:ascii="Calibri" w:hAnsi="Calibri" w:cs="Calibri"/>
          <w:b/>
          <w:iCs/>
          <w:sz w:val="22"/>
          <w:szCs w:val="22"/>
        </w:rPr>
        <w:t>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2695DEB" w14:textId="1A4D48D0" w:rsidR="008A2577" w:rsidRPr="003C7C56" w:rsidRDefault="00404BA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Available upon request</w:t>
      </w:r>
    </w:p>
    <w:sectPr w:rsidR="008A2577" w:rsidRPr="003C7C56">
      <w:headerReference w:type="default" r:id="rId17"/>
      <w:headerReference w:type="first" r:id="rId18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55A1D" w14:textId="77777777" w:rsidR="00E95A56" w:rsidRDefault="00E95A56">
      <w:r>
        <w:separator/>
      </w:r>
    </w:p>
  </w:endnote>
  <w:endnote w:type="continuationSeparator" w:id="0">
    <w:p w14:paraId="5BB1776B" w14:textId="77777777" w:rsidR="00E95A56" w:rsidRDefault="00E95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12D63" w14:textId="77777777" w:rsidR="00E95A56" w:rsidRDefault="00E95A56">
      <w:r>
        <w:separator/>
      </w:r>
    </w:p>
  </w:footnote>
  <w:footnote w:type="continuationSeparator" w:id="0">
    <w:p w14:paraId="1D95584F" w14:textId="77777777" w:rsidR="00E95A56" w:rsidRDefault="00E95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1293A"/>
    <w:rsid w:val="00080163"/>
    <w:rsid w:val="00081324"/>
    <w:rsid w:val="00082ED5"/>
    <w:rsid w:val="00092823"/>
    <w:rsid w:val="000A169B"/>
    <w:rsid w:val="000A3860"/>
    <w:rsid w:val="000A4667"/>
    <w:rsid w:val="000A705C"/>
    <w:rsid w:val="000B09DE"/>
    <w:rsid w:val="000B3DB8"/>
    <w:rsid w:val="000C5BC9"/>
    <w:rsid w:val="000D1EA0"/>
    <w:rsid w:val="000F6AFB"/>
    <w:rsid w:val="00123536"/>
    <w:rsid w:val="00125DF5"/>
    <w:rsid w:val="001330A4"/>
    <w:rsid w:val="00135389"/>
    <w:rsid w:val="00145D89"/>
    <w:rsid w:val="00156473"/>
    <w:rsid w:val="00157D90"/>
    <w:rsid w:val="001853DB"/>
    <w:rsid w:val="00190D14"/>
    <w:rsid w:val="001A080F"/>
    <w:rsid w:val="001A4474"/>
    <w:rsid w:val="001C53D6"/>
    <w:rsid w:val="001E55FE"/>
    <w:rsid w:val="001E7308"/>
    <w:rsid w:val="001F6518"/>
    <w:rsid w:val="00212716"/>
    <w:rsid w:val="00215409"/>
    <w:rsid w:val="0022107C"/>
    <w:rsid w:val="0024093C"/>
    <w:rsid w:val="00257BFB"/>
    <w:rsid w:val="0026734E"/>
    <w:rsid w:val="002940D4"/>
    <w:rsid w:val="002A018B"/>
    <w:rsid w:val="002B3392"/>
    <w:rsid w:val="002C13C5"/>
    <w:rsid w:val="002E4172"/>
    <w:rsid w:val="002F510F"/>
    <w:rsid w:val="002F556A"/>
    <w:rsid w:val="0031287D"/>
    <w:rsid w:val="00315DAD"/>
    <w:rsid w:val="00316DF9"/>
    <w:rsid w:val="00327230"/>
    <w:rsid w:val="003344E8"/>
    <w:rsid w:val="003417BD"/>
    <w:rsid w:val="0034431B"/>
    <w:rsid w:val="00355228"/>
    <w:rsid w:val="0036081C"/>
    <w:rsid w:val="00383CA5"/>
    <w:rsid w:val="003A1415"/>
    <w:rsid w:val="003B0E8D"/>
    <w:rsid w:val="003C7C56"/>
    <w:rsid w:val="003F6640"/>
    <w:rsid w:val="004026C0"/>
    <w:rsid w:val="00404BAF"/>
    <w:rsid w:val="00455B9D"/>
    <w:rsid w:val="0045780B"/>
    <w:rsid w:val="00474669"/>
    <w:rsid w:val="0048127F"/>
    <w:rsid w:val="00486907"/>
    <w:rsid w:val="00491FD4"/>
    <w:rsid w:val="004B10ED"/>
    <w:rsid w:val="004B29D8"/>
    <w:rsid w:val="004B5005"/>
    <w:rsid w:val="004B727E"/>
    <w:rsid w:val="004B7420"/>
    <w:rsid w:val="004C3EE8"/>
    <w:rsid w:val="004C598D"/>
    <w:rsid w:val="004C7B63"/>
    <w:rsid w:val="004D745C"/>
    <w:rsid w:val="00506C4B"/>
    <w:rsid w:val="005118D4"/>
    <w:rsid w:val="0055432A"/>
    <w:rsid w:val="00564513"/>
    <w:rsid w:val="00566EA6"/>
    <w:rsid w:val="0057671F"/>
    <w:rsid w:val="00585B84"/>
    <w:rsid w:val="00592F0C"/>
    <w:rsid w:val="005C25DD"/>
    <w:rsid w:val="005D0155"/>
    <w:rsid w:val="005D1815"/>
    <w:rsid w:val="005D3A8F"/>
    <w:rsid w:val="005E5B9A"/>
    <w:rsid w:val="005E7A2D"/>
    <w:rsid w:val="005F454E"/>
    <w:rsid w:val="0060454E"/>
    <w:rsid w:val="00616DBD"/>
    <w:rsid w:val="006232D3"/>
    <w:rsid w:val="006416A7"/>
    <w:rsid w:val="006466AC"/>
    <w:rsid w:val="006A460A"/>
    <w:rsid w:val="006A6EA1"/>
    <w:rsid w:val="006B7923"/>
    <w:rsid w:val="006E55DA"/>
    <w:rsid w:val="0070099B"/>
    <w:rsid w:val="0072114A"/>
    <w:rsid w:val="00726162"/>
    <w:rsid w:val="00762A98"/>
    <w:rsid w:val="007675B8"/>
    <w:rsid w:val="007679E3"/>
    <w:rsid w:val="00767D77"/>
    <w:rsid w:val="0078213F"/>
    <w:rsid w:val="007935EF"/>
    <w:rsid w:val="00793C4C"/>
    <w:rsid w:val="007A1D22"/>
    <w:rsid w:val="007A49AA"/>
    <w:rsid w:val="007D4619"/>
    <w:rsid w:val="007E5E90"/>
    <w:rsid w:val="007F1167"/>
    <w:rsid w:val="00811699"/>
    <w:rsid w:val="00815A61"/>
    <w:rsid w:val="00831B00"/>
    <w:rsid w:val="00842457"/>
    <w:rsid w:val="0085612E"/>
    <w:rsid w:val="008804F0"/>
    <w:rsid w:val="00881D62"/>
    <w:rsid w:val="00894860"/>
    <w:rsid w:val="008A1E9F"/>
    <w:rsid w:val="008A2577"/>
    <w:rsid w:val="008C1B70"/>
    <w:rsid w:val="008C56EF"/>
    <w:rsid w:val="008D1FE9"/>
    <w:rsid w:val="008E7759"/>
    <w:rsid w:val="008F20BD"/>
    <w:rsid w:val="009531E4"/>
    <w:rsid w:val="00965E94"/>
    <w:rsid w:val="00967083"/>
    <w:rsid w:val="0097715D"/>
    <w:rsid w:val="009771F9"/>
    <w:rsid w:val="00983288"/>
    <w:rsid w:val="00990328"/>
    <w:rsid w:val="00997CF1"/>
    <w:rsid w:val="009A0A0B"/>
    <w:rsid w:val="009C565D"/>
    <w:rsid w:val="009D0496"/>
    <w:rsid w:val="009D0F72"/>
    <w:rsid w:val="009E68E5"/>
    <w:rsid w:val="00A356C3"/>
    <w:rsid w:val="00A74817"/>
    <w:rsid w:val="00A7765F"/>
    <w:rsid w:val="00A91D02"/>
    <w:rsid w:val="00A93959"/>
    <w:rsid w:val="00AB6558"/>
    <w:rsid w:val="00AC4F5C"/>
    <w:rsid w:val="00AD03D2"/>
    <w:rsid w:val="00AF27F6"/>
    <w:rsid w:val="00AF69F6"/>
    <w:rsid w:val="00B219A7"/>
    <w:rsid w:val="00B220EB"/>
    <w:rsid w:val="00B303FE"/>
    <w:rsid w:val="00B61CF3"/>
    <w:rsid w:val="00B63B38"/>
    <w:rsid w:val="00B65C13"/>
    <w:rsid w:val="00B6678E"/>
    <w:rsid w:val="00B67137"/>
    <w:rsid w:val="00B703A9"/>
    <w:rsid w:val="00BB1340"/>
    <w:rsid w:val="00BC2BC8"/>
    <w:rsid w:val="00BC4F5E"/>
    <w:rsid w:val="00BE2E03"/>
    <w:rsid w:val="00BE775A"/>
    <w:rsid w:val="00BF205B"/>
    <w:rsid w:val="00C40A05"/>
    <w:rsid w:val="00C419AC"/>
    <w:rsid w:val="00C50578"/>
    <w:rsid w:val="00C5109B"/>
    <w:rsid w:val="00C64C29"/>
    <w:rsid w:val="00CB0332"/>
    <w:rsid w:val="00CB1697"/>
    <w:rsid w:val="00CC1C1C"/>
    <w:rsid w:val="00CC36D3"/>
    <w:rsid w:val="00CD085F"/>
    <w:rsid w:val="00CE4605"/>
    <w:rsid w:val="00CF3FD7"/>
    <w:rsid w:val="00CF754B"/>
    <w:rsid w:val="00D20BCB"/>
    <w:rsid w:val="00D27A54"/>
    <w:rsid w:val="00D50D28"/>
    <w:rsid w:val="00D7284F"/>
    <w:rsid w:val="00D84102"/>
    <w:rsid w:val="00D92566"/>
    <w:rsid w:val="00DA42AD"/>
    <w:rsid w:val="00DA43A6"/>
    <w:rsid w:val="00DC14B8"/>
    <w:rsid w:val="00DC357D"/>
    <w:rsid w:val="00DD3C1B"/>
    <w:rsid w:val="00DE1D07"/>
    <w:rsid w:val="00DF314A"/>
    <w:rsid w:val="00E07FC7"/>
    <w:rsid w:val="00E11C66"/>
    <w:rsid w:val="00E12C78"/>
    <w:rsid w:val="00E179FF"/>
    <w:rsid w:val="00E516CE"/>
    <w:rsid w:val="00E559F5"/>
    <w:rsid w:val="00E7266A"/>
    <w:rsid w:val="00E95255"/>
    <w:rsid w:val="00E95A56"/>
    <w:rsid w:val="00EA783B"/>
    <w:rsid w:val="00EB53B7"/>
    <w:rsid w:val="00EC4DE4"/>
    <w:rsid w:val="00ED42C4"/>
    <w:rsid w:val="00F03978"/>
    <w:rsid w:val="00F054C7"/>
    <w:rsid w:val="00F05F25"/>
    <w:rsid w:val="00F13F67"/>
    <w:rsid w:val="00F15A44"/>
    <w:rsid w:val="00F600D1"/>
    <w:rsid w:val="00F60A68"/>
    <w:rsid w:val="00F95161"/>
    <w:rsid w:val="00F95F43"/>
    <w:rsid w:val="00FB2CAF"/>
    <w:rsid w:val="00FB7DEB"/>
    <w:rsid w:val="00FD1BAB"/>
    <w:rsid w:val="00FE156C"/>
    <w:rsid w:val="00FE5153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elo0111" TargetMode="External"/><Relationship Id="rId13" Type="http://schemas.openxmlformats.org/officeDocument/2006/relationships/hyperlink" Target="https://gielo0111.github.io/Punta_Riviera_Resort/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LagLife_of_Toby_Peds_Gielo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coverme.com/travel-insurance/get-a-quot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fernandez-sql-project.streamlit.ap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ippleforecast.com/tide" TargetMode="External"/><Relationship Id="rId10" Type="http://schemas.openxmlformats.org/officeDocument/2006/relationships/hyperlink" Target="https://www.coverme.com/travel-insurance/get-a-quot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ippleforecast.com/tide" TargetMode="External"/><Relationship Id="rId14" Type="http://schemas.openxmlformats.org/officeDocument/2006/relationships/hyperlink" Target="https://www.kaggle.com/code/gelojoseph/predict-employee-attrition-w-logistic-regre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1446</Words>
  <Characters>8245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9672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</cp:lastModifiedBy>
  <cp:revision>15</cp:revision>
  <cp:lastPrinted>2026-05-07T08:13:00Z</cp:lastPrinted>
  <dcterms:created xsi:type="dcterms:W3CDTF">2026-05-07T08:13:00Z</dcterms:created>
  <dcterms:modified xsi:type="dcterms:W3CDTF">2026-05-17T19:04:00Z</dcterms:modified>
</cp:coreProperties>
</file>